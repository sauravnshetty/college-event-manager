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BBF" w:rsidRDefault="00B72386">
      <w:pPr>
        <w:pStyle w:val="Body"/>
        <w:spacing w:after="73" w:line="256" w:lineRule="auto"/>
        <w:ind w:left="142" w:firstLine="0"/>
        <w:jc w:val="center"/>
        <w:rPr>
          <w:b/>
          <w:bCs/>
          <w:sz w:val="40"/>
          <w:szCs w:val="40"/>
        </w:rPr>
      </w:pPr>
      <w:r>
        <w:rPr>
          <w:b/>
          <w:bCs/>
          <w:sz w:val="40"/>
          <w:szCs w:val="40"/>
        </w:rPr>
        <w:t>COLLEGE EVENT MANAGER</w:t>
      </w:r>
      <w:r w:rsidR="00B60BBF">
        <w:rPr>
          <w:b/>
          <w:bCs/>
          <w:sz w:val="40"/>
          <w:szCs w:val="40"/>
        </w:rPr>
        <w:t xml:space="preserve"> APP</w:t>
      </w:r>
    </w:p>
    <w:p w:rsidR="00B60BBF" w:rsidRDefault="00B60BBF">
      <w:pPr>
        <w:pStyle w:val="Body"/>
        <w:spacing w:after="73" w:line="256" w:lineRule="auto"/>
      </w:pPr>
      <w:r>
        <w:rPr>
          <w:color w:val="7030A0"/>
          <w:sz w:val="32"/>
          <w:szCs w:val="32"/>
          <w:u w:color="7030A0"/>
          <w:lang w:val="en-US"/>
        </w:rPr>
        <w:t xml:space="preserve">                           A Mini Project Report Submitted by</w:t>
      </w:r>
    </w:p>
    <w:p w:rsidR="00B60BBF" w:rsidRDefault="00B60BBF">
      <w:pPr>
        <w:pStyle w:val="Body"/>
        <w:spacing w:after="33" w:line="256" w:lineRule="auto"/>
        <w:ind w:left="0" w:firstLine="0"/>
        <w:jc w:val="left"/>
      </w:pPr>
    </w:p>
    <w:p w:rsidR="00B60BBF" w:rsidRDefault="00B60BBF">
      <w:pPr>
        <w:pStyle w:val="Body"/>
        <w:spacing w:after="5" w:line="249" w:lineRule="auto"/>
        <w:ind w:left="2160" w:firstLine="720"/>
        <w:jc w:val="left"/>
        <w:rPr>
          <w:b/>
          <w:bCs/>
          <w:sz w:val="36"/>
          <w:szCs w:val="36"/>
        </w:rPr>
      </w:pPr>
      <w:r>
        <w:rPr>
          <w:b/>
          <w:bCs/>
          <w:sz w:val="28"/>
          <w:szCs w:val="28"/>
          <w:lang w:val="en-US"/>
        </w:rPr>
        <w:t>Saurav N Shetty</w:t>
      </w:r>
      <w:r>
        <w:rPr>
          <w:b/>
          <w:bCs/>
          <w:sz w:val="28"/>
          <w:szCs w:val="28"/>
        </w:rPr>
        <w:t xml:space="preserve">   </w:t>
      </w:r>
      <w:r>
        <w:rPr>
          <w:b/>
          <w:bCs/>
        </w:rPr>
        <w:t>(4NM1</w:t>
      </w:r>
      <w:r>
        <w:rPr>
          <w:b/>
          <w:bCs/>
          <w:lang w:val="en-US"/>
        </w:rPr>
        <w:t>8CS160</w:t>
      </w:r>
      <w:r>
        <w:rPr>
          <w:b/>
          <w:bCs/>
        </w:rPr>
        <w:t xml:space="preserve">)                                               </w:t>
      </w:r>
      <w:r>
        <w:rPr>
          <w:b/>
          <w:bCs/>
        </w:rPr>
        <w:tab/>
      </w:r>
      <w:r>
        <w:rPr>
          <w:b/>
          <w:bCs/>
          <w:lang w:val="en-US"/>
        </w:rPr>
        <w:t>Shashank</w:t>
      </w:r>
      <w:r>
        <w:rPr>
          <w:b/>
          <w:bCs/>
          <w:sz w:val="28"/>
          <w:szCs w:val="28"/>
        </w:rPr>
        <w:t xml:space="preserve">            </w:t>
      </w:r>
      <w:r>
        <w:rPr>
          <w:b/>
          <w:bCs/>
          <w:sz w:val="28"/>
          <w:szCs w:val="28"/>
          <w:lang w:val="en-US"/>
        </w:rPr>
        <w:t xml:space="preserve">     </w:t>
      </w:r>
      <w:r>
        <w:rPr>
          <w:b/>
          <w:bCs/>
          <w:sz w:val="28"/>
          <w:szCs w:val="28"/>
        </w:rPr>
        <w:t>(</w:t>
      </w:r>
      <w:r>
        <w:rPr>
          <w:b/>
          <w:bCs/>
        </w:rPr>
        <w:t>4NM1</w:t>
      </w:r>
      <w:r>
        <w:rPr>
          <w:b/>
          <w:bCs/>
          <w:lang w:val="en-US"/>
        </w:rPr>
        <w:t>8</w:t>
      </w:r>
      <w:r>
        <w:rPr>
          <w:b/>
          <w:bCs/>
        </w:rPr>
        <w:t>CS</w:t>
      </w:r>
      <w:r>
        <w:rPr>
          <w:b/>
          <w:bCs/>
          <w:lang w:val="en-US"/>
        </w:rPr>
        <w:t>165</w:t>
      </w:r>
      <w:r>
        <w:rPr>
          <w:b/>
          <w:bCs/>
        </w:rPr>
        <w:t>)</w:t>
      </w:r>
    </w:p>
    <w:p w:rsidR="00B60BBF" w:rsidRDefault="00B60BBF">
      <w:pPr>
        <w:pStyle w:val="Body"/>
        <w:spacing w:after="15" w:line="256" w:lineRule="auto"/>
        <w:ind w:left="0" w:firstLine="0"/>
      </w:pPr>
    </w:p>
    <w:p w:rsidR="00B60BBF" w:rsidRDefault="00B60BBF">
      <w:pPr>
        <w:pStyle w:val="Body"/>
        <w:spacing w:after="2" w:line="256" w:lineRule="auto"/>
        <w:ind w:left="142" w:firstLine="0"/>
        <w:jc w:val="center"/>
      </w:pPr>
      <w:r>
        <w:rPr>
          <w:color w:val="7030A0"/>
          <w:u w:color="7030A0"/>
        </w:rPr>
        <w:t>U</w:t>
      </w:r>
      <w:r>
        <w:rPr>
          <w:color w:val="7030A0"/>
          <w:sz w:val="18"/>
          <w:szCs w:val="18"/>
          <w:u w:color="7030A0"/>
        </w:rPr>
        <w:t>NDER</w:t>
      </w:r>
      <w:r>
        <w:rPr>
          <w:color w:val="7030A0"/>
          <w:u w:color="7030A0"/>
        </w:rPr>
        <w:t xml:space="preserve"> T</w:t>
      </w:r>
      <w:r>
        <w:rPr>
          <w:color w:val="7030A0"/>
          <w:sz w:val="18"/>
          <w:szCs w:val="18"/>
          <w:u w:color="7030A0"/>
        </w:rPr>
        <w:t>HE</w:t>
      </w:r>
      <w:r>
        <w:rPr>
          <w:color w:val="7030A0"/>
          <w:u w:color="7030A0"/>
        </w:rPr>
        <w:t xml:space="preserve"> G</w:t>
      </w:r>
      <w:r>
        <w:rPr>
          <w:color w:val="7030A0"/>
          <w:sz w:val="18"/>
          <w:szCs w:val="18"/>
          <w:u w:color="7030A0"/>
          <w:lang w:val="en-US"/>
        </w:rPr>
        <w:t>UIDANCE OF</w:t>
      </w:r>
    </w:p>
    <w:p w:rsidR="00B60BBF" w:rsidRDefault="00B60BBF">
      <w:pPr>
        <w:pStyle w:val="Body"/>
        <w:spacing w:after="0" w:line="256" w:lineRule="auto"/>
        <w:ind w:left="1001" w:firstLine="0"/>
        <w:jc w:val="center"/>
      </w:pPr>
    </w:p>
    <w:p w:rsidR="00B60BBF" w:rsidRDefault="00B60BBF">
      <w:pPr>
        <w:pStyle w:val="Body"/>
        <w:spacing w:after="5" w:line="249" w:lineRule="auto"/>
        <w:jc w:val="center"/>
      </w:pPr>
      <w:r>
        <w:rPr>
          <w:b/>
          <w:bCs/>
        </w:rPr>
        <w:t>Mr. Ramesha Shettigar</w:t>
      </w:r>
    </w:p>
    <w:p w:rsidR="00B60BBF" w:rsidRDefault="00B60BBF">
      <w:pPr>
        <w:pStyle w:val="Body"/>
        <w:spacing w:after="33"/>
        <w:ind w:right="985"/>
        <w:jc w:val="center"/>
      </w:pPr>
      <w:r>
        <w:t xml:space="preserve">        Assistant Professor</w:t>
      </w:r>
    </w:p>
    <w:p w:rsidR="00B60BBF" w:rsidRDefault="00B60BBF">
      <w:pPr>
        <w:pStyle w:val="Body"/>
        <w:spacing w:after="0" w:line="259" w:lineRule="auto"/>
        <w:ind w:left="137"/>
        <w:jc w:val="center"/>
      </w:pPr>
      <w:r>
        <w:rPr>
          <w:sz w:val="28"/>
          <w:szCs w:val="28"/>
          <w:lang w:val="en-US"/>
        </w:rPr>
        <w:t>Department of Computer Science and Engineering</w:t>
      </w:r>
    </w:p>
    <w:p w:rsidR="00B60BBF" w:rsidRDefault="00B60BBF">
      <w:pPr>
        <w:pStyle w:val="Body"/>
        <w:spacing w:after="51" w:line="256" w:lineRule="auto"/>
        <w:ind w:left="0" w:firstLine="0"/>
      </w:pPr>
    </w:p>
    <w:p w:rsidR="00B60BBF" w:rsidRDefault="00B60BBF">
      <w:pPr>
        <w:pStyle w:val="Heading"/>
        <w:ind w:left="0" w:firstLine="800"/>
        <w:jc w:val="center"/>
      </w:pPr>
      <w:r>
        <w:rPr>
          <w:sz w:val="32"/>
          <w:szCs w:val="32"/>
        </w:rPr>
        <w:t>in partial fulfilment of the requirements for the award of the Degree of</w:t>
      </w:r>
    </w:p>
    <w:p w:rsidR="00B60BBF" w:rsidRDefault="00B60BBF">
      <w:pPr>
        <w:pStyle w:val="Body"/>
        <w:spacing w:after="0" w:line="256" w:lineRule="auto"/>
        <w:ind w:left="1004"/>
        <w:jc w:val="center"/>
      </w:pPr>
      <w:r>
        <w:rPr>
          <w:sz w:val="44"/>
          <w:szCs w:val="44"/>
          <w:lang w:val="en-US"/>
        </w:rPr>
        <w:t>Bachelor of Engineering in</w:t>
      </w:r>
    </w:p>
    <w:p w:rsidR="00B60BBF" w:rsidRDefault="00B60BBF">
      <w:pPr>
        <w:pStyle w:val="Body"/>
        <w:spacing w:after="0" w:line="256" w:lineRule="auto"/>
        <w:ind w:left="137"/>
        <w:jc w:val="center"/>
      </w:pPr>
      <w:r>
        <w:rPr>
          <w:sz w:val="44"/>
          <w:szCs w:val="44"/>
          <w:lang w:val="en-US"/>
        </w:rPr>
        <w:t>Computer Science &amp; Engineering</w:t>
      </w:r>
    </w:p>
    <w:p w:rsidR="00B60BBF" w:rsidRDefault="00B60BBF">
      <w:pPr>
        <w:pStyle w:val="Body"/>
        <w:spacing w:after="366" w:line="228" w:lineRule="auto"/>
        <w:ind w:left="420" w:hanging="293"/>
        <w:jc w:val="center"/>
      </w:pPr>
      <w:r>
        <w:rPr>
          <w:color w:val="7030A0"/>
          <w:sz w:val="28"/>
          <w:szCs w:val="28"/>
          <w:u w:color="7030A0"/>
          <w:lang w:val="en-US"/>
        </w:rPr>
        <w:t>from</w:t>
      </w:r>
    </w:p>
    <w:p w:rsidR="00B60BBF" w:rsidRDefault="00B60BBF">
      <w:pPr>
        <w:pStyle w:val="Heading"/>
        <w:ind w:left="504" w:firstLine="634"/>
        <w:jc w:val="center"/>
      </w:pPr>
      <w:r>
        <w:t>Visvesvaraya Technological University, Belagavi</w:t>
      </w:r>
    </w:p>
    <w:p w:rsidR="00B60BBF" w:rsidRDefault="00B60BBF">
      <w:pPr>
        <w:pStyle w:val="Body"/>
        <w:spacing w:after="0" w:line="256" w:lineRule="auto"/>
        <w:ind w:left="1001" w:right="4457" w:firstLine="0"/>
        <w:jc w:val="center"/>
      </w:pPr>
    </w:p>
    <w:p w:rsidR="00B60BBF" w:rsidRDefault="00C555B1">
      <w:pPr>
        <w:pStyle w:val="Body"/>
        <w:spacing w:after="0" w:line="256" w:lineRule="auto"/>
        <w:ind w:left="142" w:firstLine="0"/>
        <w:jc w:val="center"/>
      </w:pPr>
      <w:r>
        <w:rPr>
          <w:noProof/>
          <w:lang w:val="en-US"/>
        </w:rPr>
        <w:drawing>
          <wp:inline distT="0" distB="0" distL="0" distR="0">
            <wp:extent cx="1815465" cy="744855"/>
            <wp:effectExtent l="19050" t="0" r="0" b="0"/>
            <wp:docPr id="8" name="Picture 8" descr="Picture 111"/>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8" descr="Picture 111"/>
                    <pic:cNvPicPr>
                      <a:picLocks noRot="1" noChangeAspect="1" noMove="1" noResize="1" noChangeArrowheads="1"/>
                    </pic:cNvPicPr>
                  </pic:nvPicPr>
                  <pic:blipFill>
                    <a:blip r:embed="rId7"/>
                    <a:srcRect/>
                    <a:stretch>
                      <a:fillRect/>
                    </a:stretch>
                  </pic:blipFill>
                  <pic:spPr bwMode="auto">
                    <a:xfrm>
                      <a:off x="0" y="0"/>
                      <a:ext cx="1815465" cy="744855"/>
                    </a:xfrm>
                    <a:prstGeom prst="rect">
                      <a:avLst/>
                    </a:prstGeom>
                    <a:noFill/>
                    <a:ln w="9525">
                      <a:noFill/>
                      <a:miter lim="800000"/>
                      <a:headEnd/>
                      <a:tailEnd/>
                    </a:ln>
                    <a:effectLst/>
                  </pic:spPr>
                </pic:pic>
              </a:graphicData>
            </a:graphic>
          </wp:inline>
        </w:drawing>
      </w:r>
    </w:p>
    <w:p w:rsidR="00B60BBF" w:rsidRDefault="00B60BBF">
      <w:pPr>
        <w:pStyle w:val="Body"/>
        <w:spacing w:after="47" w:line="256" w:lineRule="auto"/>
        <w:ind w:left="142" w:firstLine="0"/>
        <w:jc w:val="center"/>
      </w:pPr>
    </w:p>
    <w:p w:rsidR="00B60BBF" w:rsidRDefault="00B60BBF">
      <w:pPr>
        <w:pStyle w:val="Body"/>
        <w:spacing w:after="42" w:line="228" w:lineRule="auto"/>
        <w:ind w:left="127" w:firstLine="0"/>
        <w:jc w:val="center"/>
      </w:pPr>
      <w:r>
        <w:rPr>
          <w:color w:val="7030A0"/>
          <w:sz w:val="28"/>
          <w:szCs w:val="28"/>
          <w:u w:color="7030A0"/>
          <w:lang w:val="en-US"/>
        </w:rPr>
        <w:t>DEPARTMENT OF COMPUTER SCIENCE AND ENGINEERING</w:t>
      </w:r>
    </w:p>
    <w:p w:rsidR="00B60BBF" w:rsidRDefault="00B60BBF">
      <w:pPr>
        <w:pStyle w:val="Body"/>
        <w:spacing w:after="233" w:line="256" w:lineRule="auto"/>
        <w:ind w:left="142" w:firstLine="0"/>
        <w:jc w:val="center"/>
      </w:pPr>
    </w:p>
    <w:p w:rsidR="00B60BBF" w:rsidRDefault="00B60BBF">
      <w:pPr>
        <w:pStyle w:val="Heading"/>
        <w:ind w:left="137"/>
        <w:jc w:val="center"/>
      </w:pPr>
      <w:r>
        <w:t>N.M.A.M. INSTITUTE OF TECHNOLOGY</w:t>
      </w:r>
    </w:p>
    <w:p w:rsidR="00B60BBF" w:rsidRDefault="00B60BBF">
      <w:pPr>
        <w:pStyle w:val="Body"/>
        <w:spacing w:after="0" w:line="256" w:lineRule="auto"/>
        <w:ind w:left="1001" w:firstLine="0"/>
        <w:jc w:val="center"/>
      </w:pPr>
    </w:p>
    <w:p w:rsidR="00B60BBF" w:rsidRDefault="00B60BBF">
      <w:pPr>
        <w:pStyle w:val="Body"/>
        <w:spacing w:after="0" w:line="216" w:lineRule="auto"/>
        <w:ind w:left="142" w:firstLine="0"/>
        <w:jc w:val="center"/>
      </w:pPr>
      <w:r>
        <w:rPr>
          <w:color w:val="7030A0"/>
          <w:sz w:val="21"/>
          <w:szCs w:val="21"/>
          <w:u w:color="7030A0"/>
          <w:lang w:val="en-US"/>
        </w:rPr>
        <w:t xml:space="preserve">(An Autonomous Institution under VTU, Belgaum) (AICTE approved, NBA Accredited, ISO                                     9001:2008 Certified) </w:t>
      </w:r>
      <w:r>
        <w:rPr>
          <w:color w:val="7030A0"/>
          <w:u w:color="7030A0"/>
        </w:rPr>
        <w:t>NITTE -574 110, Udupi District, KARNATAKA.</w:t>
      </w:r>
    </w:p>
    <w:p w:rsidR="00B60BBF" w:rsidRDefault="00B60BBF">
      <w:pPr>
        <w:pStyle w:val="Body"/>
        <w:spacing w:after="0" w:line="256" w:lineRule="auto"/>
        <w:ind w:left="0" w:firstLine="0"/>
      </w:pPr>
    </w:p>
    <w:p w:rsidR="00B60BBF" w:rsidRDefault="00B60BBF">
      <w:pPr>
        <w:pStyle w:val="Body"/>
        <w:spacing w:after="0" w:line="256" w:lineRule="auto"/>
        <w:ind w:left="0" w:firstLine="0"/>
      </w:pPr>
    </w:p>
    <w:p w:rsidR="00B60BBF" w:rsidRDefault="00B60BBF">
      <w:pPr>
        <w:pStyle w:val="Body"/>
        <w:spacing w:after="0" w:line="256" w:lineRule="auto"/>
        <w:ind w:left="0" w:firstLine="0"/>
      </w:pPr>
    </w:p>
    <w:p w:rsidR="00B60BBF" w:rsidRDefault="00C555B1">
      <w:pPr>
        <w:pStyle w:val="Body"/>
        <w:spacing w:after="0" w:line="256" w:lineRule="auto"/>
        <w:ind w:left="0" w:firstLine="0"/>
      </w:pPr>
      <w:r>
        <w:rPr>
          <w:noProof/>
          <w:lang w:val="en-US"/>
        </w:rPr>
        <w:lastRenderedPageBreak/>
        <w:drawing>
          <wp:inline distT="0" distB="0" distL="0" distR="0">
            <wp:extent cx="5774055" cy="522605"/>
            <wp:effectExtent l="19050" t="0" r="0" b="0"/>
            <wp:docPr id="9" name="Picture 9" descr="Picture 261"/>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9" descr="Picture 261"/>
                    <pic:cNvPicPr>
                      <a:picLocks noRot="1" noChangeAspect="1" noMove="1" noResize="1" noChangeArrowheads="1"/>
                    </pic:cNvPicPr>
                  </pic:nvPicPr>
                  <pic:blipFill>
                    <a:blip r:embed="rId8"/>
                    <a:srcRect/>
                    <a:stretch>
                      <a:fillRect/>
                    </a:stretch>
                  </pic:blipFill>
                  <pic:spPr bwMode="auto">
                    <a:xfrm>
                      <a:off x="0" y="0"/>
                      <a:ext cx="5774055" cy="522605"/>
                    </a:xfrm>
                    <a:prstGeom prst="rect">
                      <a:avLst/>
                    </a:prstGeom>
                    <a:noFill/>
                    <a:ln w="9525">
                      <a:noFill/>
                      <a:miter lim="800000"/>
                      <a:headEnd/>
                      <a:tailEnd/>
                    </a:ln>
                    <a:effectLst/>
                  </pic:spPr>
                </pic:pic>
              </a:graphicData>
            </a:graphic>
          </wp:inline>
        </w:drawing>
      </w:r>
      <w:r w:rsidR="00B60BBF">
        <w:rPr>
          <w:rFonts w:ascii="Arial" w:hAnsi="Arial"/>
          <w:b/>
          <w:bCs/>
          <w:sz w:val="32"/>
          <w:szCs w:val="32"/>
        </w:rPr>
        <w:t xml:space="preserve"> </w:t>
      </w:r>
    </w:p>
    <w:p w:rsidR="00B60BBF" w:rsidRDefault="00B60BBF">
      <w:pPr>
        <w:pStyle w:val="Body"/>
        <w:tabs>
          <w:tab w:val="center" w:pos="1457"/>
          <w:tab w:val="center" w:pos="4955"/>
        </w:tabs>
        <w:spacing w:after="0" w:line="256" w:lineRule="auto"/>
        <w:ind w:left="0" w:right="0" w:firstLine="0"/>
      </w:pPr>
      <w:r>
        <w:rPr>
          <w:rFonts w:ascii="Calibri" w:eastAsia="Calibri" w:hAnsi="Calibri" w:cs="Calibri"/>
          <w:sz w:val="22"/>
          <w:szCs w:val="22"/>
        </w:rPr>
        <w:tab/>
      </w:r>
      <w:r>
        <w:rPr>
          <w:rFonts w:ascii="Arial" w:hAnsi="Arial"/>
          <w:sz w:val="22"/>
          <w:szCs w:val="22"/>
        </w:rPr>
        <w:t xml:space="preserve"> </w:t>
      </w:r>
      <w:r>
        <w:rPr>
          <w:rFonts w:ascii="Arial" w:hAnsi="Arial"/>
          <w:sz w:val="22"/>
          <w:szCs w:val="22"/>
        </w:rPr>
        <w:tab/>
      </w:r>
      <w:r>
        <w:rPr>
          <w:rFonts w:ascii="Trebuchet MS" w:hAnsi="Trebuchet MS"/>
          <w:sz w:val="20"/>
          <w:szCs w:val="20"/>
          <w:lang w:val="en-US"/>
        </w:rPr>
        <w:t>(ISO 9001:2015 Certified), Accredited with ‘</w:t>
      </w:r>
      <w:r>
        <w:rPr>
          <w:rFonts w:ascii="Trebuchet MS" w:hAnsi="Trebuchet MS"/>
          <w:sz w:val="20"/>
          <w:szCs w:val="20"/>
        </w:rPr>
        <w:t>A</w:t>
      </w:r>
      <w:r>
        <w:rPr>
          <w:rFonts w:ascii="Trebuchet MS" w:hAnsi="Trebuchet MS"/>
          <w:sz w:val="20"/>
          <w:szCs w:val="20"/>
          <w:lang w:val="en-US"/>
        </w:rPr>
        <w:t xml:space="preserve">’ Grade by NAAC </w:t>
      </w:r>
    </w:p>
    <w:p w:rsidR="00B60BBF" w:rsidRDefault="00B60BBF">
      <w:pPr>
        <w:pStyle w:val="Body"/>
        <w:spacing w:after="75" w:line="256" w:lineRule="auto"/>
        <w:ind w:left="2083" w:firstLine="0"/>
      </w:pPr>
      <w:r>
        <w:rPr>
          <w:rFonts w:ascii="Wingdings" w:hAnsi="Wingdings"/>
          <w:sz w:val="20"/>
          <w:szCs w:val="20"/>
          <w:lang w:val="en-US"/>
        </w:rPr>
        <w:t></w:t>
      </w:r>
      <w:r>
        <w:rPr>
          <w:rFonts w:ascii="Wingdings" w:hAnsi="Wingdings"/>
          <w:sz w:val="20"/>
          <w:szCs w:val="20"/>
          <w:lang w:val="en-US"/>
        </w:rPr>
        <w:t></w:t>
      </w:r>
      <w:r>
        <w:rPr>
          <w:rFonts w:ascii="Wingdings" w:hAnsi="Wingdings"/>
          <w:sz w:val="20"/>
          <w:szCs w:val="20"/>
          <w:lang w:val="en-US"/>
        </w:rPr>
        <w:t></w:t>
      </w:r>
      <w:r>
        <w:rPr>
          <w:rFonts w:ascii="Arial Unicode MS" w:hAnsi="Arial Unicode MS"/>
          <w:sz w:val="20"/>
          <w:szCs w:val="20"/>
          <w:lang w:val="en-US"/>
        </w:rPr>
        <w:t>☎</w:t>
      </w:r>
      <w:r>
        <w:rPr>
          <w:rFonts w:ascii="Arial" w:hAnsi="Arial"/>
          <w:sz w:val="20"/>
          <w:szCs w:val="20"/>
        </w:rPr>
        <w:t xml:space="preserve">: </w:t>
      </w:r>
      <w:r>
        <w:rPr>
          <w:rFonts w:ascii="Trebuchet MS" w:hAnsi="Trebuchet MS"/>
          <w:sz w:val="20"/>
          <w:szCs w:val="20"/>
        </w:rPr>
        <w:t xml:space="preserve">08258 - 281039 </w:t>
      </w:r>
      <w:r>
        <w:rPr>
          <w:rFonts w:ascii="Trebuchet MS" w:hAnsi="Trebuchet MS"/>
          <w:sz w:val="20"/>
          <w:szCs w:val="20"/>
          <w:lang w:val="en-US"/>
        </w:rPr>
        <w:t xml:space="preserve">– </w:t>
      </w:r>
      <w:r>
        <w:rPr>
          <w:rFonts w:ascii="Trebuchet MS" w:hAnsi="Trebuchet MS"/>
          <w:sz w:val="20"/>
          <w:szCs w:val="20"/>
        </w:rPr>
        <w:t xml:space="preserve">281263, Fax: 08258 </w:t>
      </w:r>
      <w:r>
        <w:rPr>
          <w:rFonts w:ascii="Trebuchet MS" w:hAnsi="Trebuchet MS"/>
          <w:sz w:val="20"/>
          <w:szCs w:val="20"/>
          <w:lang w:val="en-US"/>
        </w:rPr>
        <w:t xml:space="preserve">– </w:t>
      </w:r>
      <w:r>
        <w:rPr>
          <w:rFonts w:ascii="Trebuchet MS" w:hAnsi="Trebuchet MS"/>
          <w:sz w:val="20"/>
          <w:szCs w:val="20"/>
        </w:rPr>
        <w:t>281265</w:t>
      </w:r>
      <w:r>
        <w:rPr>
          <w:rFonts w:ascii="Arial" w:hAnsi="Arial"/>
          <w:sz w:val="20"/>
          <w:szCs w:val="20"/>
        </w:rPr>
        <w:t xml:space="preserve">  </w:t>
      </w:r>
    </w:p>
    <w:p w:rsidR="00B60BBF" w:rsidRDefault="00B60BBF">
      <w:pPr>
        <w:pStyle w:val="Body"/>
        <w:spacing w:after="0" w:line="256" w:lineRule="auto"/>
        <w:rPr>
          <w:sz w:val="30"/>
          <w:szCs w:val="30"/>
        </w:rPr>
      </w:pPr>
      <w:r>
        <w:rPr>
          <w:rFonts w:ascii="Trebuchet MS" w:hAnsi="Trebuchet MS"/>
          <w:color w:val="FFFFFF"/>
          <w:sz w:val="30"/>
          <w:szCs w:val="30"/>
          <w:u w:color="FFFFFF"/>
        </w:rPr>
        <w:t xml:space="preserve">              </w:t>
      </w:r>
      <w:r>
        <w:rPr>
          <w:rFonts w:ascii="Trebuchet MS" w:hAnsi="Trebuchet MS"/>
          <w:color w:val="FFFFFF"/>
          <w:sz w:val="30"/>
          <w:szCs w:val="30"/>
          <w:u w:color="FFFFFF"/>
          <w:shd w:val="clear" w:color="auto" w:fill="000000"/>
          <w:lang w:val="en-US"/>
        </w:rPr>
        <w:t>Department of Computer Science and Engineering</w:t>
      </w:r>
      <w:r>
        <w:rPr>
          <w:rFonts w:ascii="Trebuchet MS" w:hAnsi="Trebuchet MS"/>
          <w:color w:val="FFFFFF"/>
          <w:sz w:val="30"/>
          <w:szCs w:val="30"/>
          <w:u w:color="FFFFFF"/>
        </w:rPr>
        <w:t xml:space="preserve"> </w:t>
      </w:r>
    </w:p>
    <w:p w:rsidR="00B60BBF" w:rsidRDefault="00B60BBF">
      <w:pPr>
        <w:pStyle w:val="Body"/>
        <w:spacing w:after="126" w:line="256" w:lineRule="auto"/>
        <w:rPr>
          <w:rFonts w:ascii="Trebuchet MS" w:eastAsia="Trebuchet MS" w:hAnsi="Trebuchet MS" w:cs="Trebuchet MS"/>
          <w:color w:val="FFFFFF"/>
          <w:sz w:val="20"/>
          <w:szCs w:val="20"/>
          <w:u w:color="FFFFFF"/>
        </w:rPr>
      </w:pPr>
      <w:r>
        <w:rPr>
          <w:rFonts w:ascii="Trebuchet MS" w:hAnsi="Trebuchet MS"/>
          <w:b/>
          <w:bCs/>
          <w:color w:val="FFFFFF"/>
          <w:sz w:val="6"/>
          <w:szCs w:val="6"/>
          <w:u w:color="FFFFFF"/>
        </w:rPr>
        <w:t xml:space="preserve">                                                                   </w:t>
      </w:r>
      <w:r>
        <w:rPr>
          <w:rFonts w:ascii="Trebuchet MS" w:hAnsi="Trebuchet MS"/>
          <w:color w:val="FFFFFF"/>
          <w:sz w:val="20"/>
          <w:szCs w:val="20"/>
          <w:u w:color="FFFFFF"/>
          <w:shd w:val="clear" w:color="auto" w:fill="000000"/>
          <w:lang w:val="en-US"/>
        </w:rPr>
        <w:t>B.E. CSE Program Accredited by NBA, New Delhi from 1-7-2018 to 30-6-2021</w:t>
      </w:r>
      <w:r>
        <w:rPr>
          <w:rFonts w:ascii="Trebuchet MS" w:hAnsi="Trebuchet MS"/>
          <w:color w:val="FFFFFF"/>
          <w:sz w:val="20"/>
          <w:szCs w:val="20"/>
          <w:u w:color="FFFFFF"/>
        </w:rPr>
        <w:t xml:space="preserve"> </w:t>
      </w:r>
    </w:p>
    <w:p w:rsidR="00B60BBF" w:rsidRDefault="00B60BBF">
      <w:pPr>
        <w:pStyle w:val="Body"/>
        <w:spacing w:after="126" w:line="259" w:lineRule="auto"/>
        <w:jc w:val="left"/>
      </w:pPr>
      <w:r>
        <w:rPr>
          <w:rFonts w:ascii="Trebuchet MS" w:hAnsi="Trebuchet MS"/>
          <w:b/>
          <w:bCs/>
          <w:color w:val="FFFFFF"/>
          <w:sz w:val="6"/>
          <w:szCs w:val="6"/>
          <w:u w:color="FFFFFF"/>
        </w:rPr>
        <w:t xml:space="preserve">                                                                                                                                         </w:t>
      </w:r>
    </w:p>
    <w:p w:rsidR="00B60BBF" w:rsidRDefault="00B60BBF">
      <w:pPr>
        <w:pStyle w:val="Body"/>
        <w:spacing w:after="0" w:line="264" w:lineRule="auto"/>
        <w:ind w:left="466" w:right="548" w:firstLine="0"/>
        <w:jc w:val="center"/>
      </w:pPr>
      <w:r>
        <w:rPr>
          <w:rFonts w:ascii="Cambria Math" w:eastAsia="Cambria Math" w:hAnsi="Cambria Math" w:cs="Cambria Math"/>
          <w:sz w:val="38"/>
          <w:szCs w:val="38"/>
        </w:rPr>
        <w:t>DEPARTMENT OF COMPUTER SCIENCE AND                                 ENGINEERING</w:t>
      </w:r>
    </w:p>
    <w:p w:rsidR="00B60BBF" w:rsidRDefault="00B60BBF">
      <w:pPr>
        <w:pStyle w:val="Body"/>
        <w:spacing w:after="88" w:line="256" w:lineRule="auto"/>
        <w:ind w:left="0" w:firstLine="0"/>
        <w:jc w:val="center"/>
      </w:pPr>
    </w:p>
    <w:p w:rsidR="00B60BBF" w:rsidRDefault="00B60BBF">
      <w:pPr>
        <w:pStyle w:val="Body"/>
        <w:spacing w:after="0" w:line="256" w:lineRule="auto"/>
        <w:ind w:left="708" w:firstLine="0"/>
      </w:pPr>
      <w:r>
        <w:rPr>
          <w:sz w:val="52"/>
          <w:szCs w:val="52"/>
        </w:rPr>
        <w:t xml:space="preserve">                  CERTIFICATE</w:t>
      </w:r>
    </w:p>
    <w:p w:rsidR="00B60BBF" w:rsidRDefault="00B60BBF">
      <w:pPr>
        <w:pStyle w:val="Body"/>
        <w:spacing w:after="155" w:line="256" w:lineRule="auto"/>
        <w:ind w:left="1001" w:firstLine="0"/>
        <w:jc w:val="center"/>
      </w:pPr>
    </w:p>
    <w:p w:rsidR="00B60BBF" w:rsidRDefault="00B60BBF" w:rsidP="00E46DE4">
      <w:pPr>
        <w:pStyle w:val="Body"/>
        <w:spacing w:after="0" w:line="260" w:lineRule="auto"/>
        <w:ind w:left="137"/>
        <w:jc w:val="center"/>
      </w:pPr>
      <w:r>
        <w:rPr>
          <w:sz w:val="28"/>
          <w:szCs w:val="28"/>
          <w:rtl/>
          <w:lang w:val="ar-SA"/>
        </w:rPr>
        <w:t>“</w:t>
      </w:r>
      <w:r w:rsidR="00B72386">
        <w:rPr>
          <w:sz w:val="28"/>
          <w:szCs w:val="28"/>
          <w:lang w:val="en-US"/>
        </w:rPr>
        <w:t>College Event Manager App</w:t>
      </w:r>
      <w:r>
        <w:rPr>
          <w:sz w:val="28"/>
          <w:szCs w:val="28"/>
        </w:rPr>
        <w:t>”</w:t>
      </w:r>
    </w:p>
    <w:p w:rsidR="00B60BBF" w:rsidRDefault="00B60BBF">
      <w:pPr>
        <w:pStyle w:val="Body"/>
        <w:spacing w:after="0" w:line="256" w:lineRule="auto"/>
        <w:ind w:left="3742" w:firstLine="0"/>
        <w:jc w:val="center"/>
      </w:pPr>
    </w:p>
    <w:p w:rsidR="00B60BBF" w:rsidRDefault="00B60BBF">
      <w:pPr>
        <w:pStyle w:val="Body"/>
        <w:spacing w:after="0" w:line="259" w:lineRule="auto"/>
        <w:ind w:left="137"/>
        <w:jc w:val="center"/>
      </w:pPr>
      <w:r>
        <w:rPr>
          <w:sz w:val="28"/>
          <w:szCs w:val="28"/>
          <w:lang w:val="en-US"/>
        </w:rPr>
        <w:t>is a bonafide work carried out by</w:t>
      </w:r>
    </w:p>
    <w:p w:rsidR="00B60BBF" w:rsidRDefault="00B60BBF">
      <w:pPr>
        <w:pStyle w:val="Body"/>
        <w:spacing w:after="30" w:line="256" w:lineRule="auto"/>
        <w:ind w:left="1001" w:firstLine="0"/>
        <w:jc w:val="center"/>
      </w:pPr>
    </w:p>
    <w:p w:rsidR="00B60BBF" w:rsidRDefault="00B60BBF">
      <w:pPr>
        <w:pStyle w:val="Body"/>
        <w:spacing w:after="0" w:line="259" w:lineRule="auto"/>
        <w:rPr>
          <w:sz w:val="28"/>
          <w:szCs w:val="28"/>
        </w:rPr>
      </w:pPr>
      <w:r>
        <w:rPr>
          <w:sz w:val="28"/>
          <w:szCs w:val="28"/>
        </w:rPr>
        <w:t xml:space="preserve">  </w:t>
      </w:r>
      <w:r>
        <w:rPr>
          <w:sz w:val="28"/>
          <w:szCs w:val="28"/>
          <w:lang w:val="en-US"/>
        </w:rPr>
        <w:t>Saurav N Shetty</w:t>
      </w:r>
      <w:r>
        <w:rPr>
          <w:sz w:val="28"/>
          <w:szCs w:val="28"/>
        </w:rPr>
        <w:t>(4NM1</w:t>
      </w:r>
      <w:r>
        <w:rPr>
          <w:sz w:val="28"/>
          <w:szCs w:val="28"/>
          <w:lang w:val="en-US"/>
        </w:rPr>
        <w:t>8CS160</w:t>
      </w:r>
      <w:r>
        <w:rPr>
          <w:sz w:val="28"/>
          <w:szCs w:val="28"/>
        </w:rPr>
        <w:t xml:space="preserve">)                           </w:t>
      </w:r>
      <w:r>
        <w:rPr>
          <w:sz w:val="28"/>
          <w:szCs w:val="28"/>
          <w:lang w:val="en-US"/>
        </w:rPr>
        <w:t>Shashank</w:t>
      </w:r>
      <w:r>
        <w:rPr>
          <w:sz w:val="28"/>
          <w:szCs w:val="28"/>
        </w:rPr>
        <w:t>(4NM1</w:t>
      </w:r>
      <w:r>
        <w:rPr>
          <w:sz w:val="28"/>
          <w:szCs w:val="28"/>
          <w:lang w:val="en-US"/>
        </w:rPr>
        <w:t>8CS165</w:t>
      </w:r>
      <w:r>
        <w:rPr>
          <w:sz w:val="28"/>
          <w:szCs w:val="28"/>
        </w:rPr>
        <w:t>)</w:t>
      </w:r>
    </w:p>
    <w:p w:rsidR="00B60BBF" w:rsidRDefault="00B60BBF">
      <w:pPr>
        <w:pStyle w:val="Body"/>
        <w:spacing w:after="0" w:line="259" w:lineRule="auto"/>
        <w:ind w:left="288" w:firstLine="0"/>
        <w:jc w:val="center"/>
        <w:rPr>
          <w:sz w:val="28"/>
          <w:szCs w:val="28"/>
        </w:rPr>
      </w:pPr>
    </w:p>
    <w:p w:rsidR="00B60BBF" w:rsidRDefault="00B60BBF" w:rsidP="00E46DE4">
      <w:pPr>
        <w:pStyle w:val="Body"/>
        <w:spacing w:after="0" w:line="259" w:lineRule="auto"/>
        <w:ind w:left="288" w:firstLine="0"/>
      </w:pPr>
      <w:r>
        <w:rPr>
          <w:sz w:val="28"/>
          <w:szCs w:val="28"/>
          <w:lang w:val="en-US"/>
        </w:rPr>
        <w:t>in partial fulfilment of the requirements for the award of Bachelor of Engineering Degree in Computer Science and Engineering prescribed by Visvesvaraya Technological University, Belagavi during the year 2019-2020.</w:t>
      </w:r>
    </w:p>
    <w:p w:rsidR="00B60BBF" w:rsidRDefault="00B60BBF" w:rsidP="00E46DE4">
      <w:pPr>
        <w:pStyle w:val="Body"/>
        <w:spacing w:after="0" w:line="256" w:lineRule="auto"/>
        <w:ind w:left="288" w:firstLine="0"/>
      </w:pPr>
    </w:p>
    <w:p w:rsidR="00B60BBF" w:rsidRDefault="00B60BBF" w:rsidP="00E46DE4">
      <w:pPr>
        <w:pStyle w:val="Body"/>
        <w:spacing w:after="0" w:line="259" w:lineRule="auto"/>
        <w:ind w:left="288"/>
      </w:pPr>
      <w:r>
        <w:rPr>
          <w:sz w:val="28"/>
          <w:szCs w:val="28"/>
          <w:lang w:val="en-US"/>
        </w:rPr>
        <w:t>It is certified that all corrections/suggestions indicated for Internal Assessment have been incorporated in the report.</w:t>
      </w:r>
    </w:p>
    <w:p w:rsidR="00B60BBF" w:rsidRDefault="00B60BBF" w:rsidP="00E46DE4">
      <w:pPr>
        <w:pStyle w:val="Body"/>
        <w:spacing w:after="1" w:line="256" w:lineRule="auto"/>
        <w:ind w:left="288" w:firstLine="0"/>
      </w:pPr>
    </w:p>
    <w:p w:rsidR="00B60BBF" w:rsidRDefault="00B60BBF" w:rsidP="00E46DE4">
      <w:pPr>
        <w:pStyle w:val="Body"/>
        <w:spacing w:after="27" w:line="259" w:lineRule="auto"/>
        <w:ind w:left="288"/>
      </w:pPr>
      <w:r>
        <w:rPr>
          <w:sz w:val="28"/>
          <w:szCs w:val="28"/>
          <w:lang w:val="en-US"/>
        </w:rPr>
        <w:t>The Mini project report has been approved as it satisfies the academic requirements in respect of the project work prescribed for the Bachelor of Engineering Degree.</w:t>
      </w:r>
    </w:p>
    <w:p w:rsidR="00B60BBF" w:rsidRDefault="00B60BBF">
      <w:pPr>
        <w:pStyle w:val="Body"/>
        <w:spacing w:after="47" w:line="256" w:lineRule="auto"/>
        <w:ind w:left="288" w:firstLine="0"/>
        <w:jc w:val="left"/>
      </w:pPr>
    </w:p>
    <w:p w:rsidR="00B60BBF" w:rsidRDefault="00B60BBF">
      <w:pPr>
        <w:pStyle w:val="Body"/>
        <w:spacing w:after="47" w:line="256" w:lineRule="auto"/>
        <w:ind w:left="288" w:firstLine="0"/>
        <w:jc w:val="left"/>
      </w:pPr>
    </w:p>
    <w:p w:rsidR="00B60BBF" w:rsidRDefault="00B60BBF">
      <w:pPr>
        <w:pStyle w:val="Body"/>
        <w:spacing w:after="47" w:line="256" w:lineRule="auto"/>
        <w:ind w:left="288" w:firstLine="0"/>
        <w:jc w:val="left"/>
      </w:pPr>
    </w:p>
    <w:p w:rsidR="00B60BBF" w:rsidRDefault="00B60BBF">
      <w:pPr>
        <w:pStyle w:val="Body"/>
        <w:spacing w:after="0" w:line="259" w:lineRule="auto"/>
        <w:ind w:left="288" w:right="548" w:firstLine="0"/>
        <w:jc w:val="left"/>
      </w:pPr>
      <w:r>
        <w:rPr>
          <w:sz w:val="28"/>
          <w:szCs w:val="28"/>
          <w:lang w:val="en-US"/>
        </w:rPr>
        <w:t xml:space="preserve">Signature of Guide                                         </w:t>
      </w:r>
      <w:r>
        <w:rPr>
          <w:sz w:val="28"/>
          <w:szCs w:val="28"/>
          <w:lang w:val="en-US"/>
        </w:rPr>
        <w:tab/>
        <w:t xml:space="preserve">            Signature of HOD</w:t>
      </w:r>
    </w:p>
    <w:p w:rsidR="00B60BBF" w:rsidRDefault="00B60BBF">
      <w:pPr>
        <w:pStyle w:val="Body"/>
        <w:spacing w:after="0" w:line="256" w:lineRule="auto"/>
        <w:ind w:left="142" w:firstLine="0"/>
        <w:jc w:val="center"/>
      </w:pPr>
      <w:r>
        <w:tab/>
      </w:r>
      <w:r>
        <w:tab/>
      </w:r>
    </w:p>
    <w:p w:rsidR="00B60BBF" w:rsidRDefault="00B60BBF">
      <w:pPr>
        <w:pStyle w:val="Heading21"/>
        <w:ind w:left="0" w:firstLine="0"/>
        <w:jc w:val="center"/>
        <w:rPr>
          <w:rFonts w:ascii="Times New Roman" w:eastAsia="Times New Roman" w:hAnsi="Times New Roman" w:cs="Times New Roman"/>
          <w:color w:val="000000"/>
          <w:sz w:val="32"/>
          <w:szCs w:val="32"/>
          <w:u w:color="000000"/>
        </w:rPr>
      </w:pPr>
    </w:p>
    <w:p w:rsidR="00B60BBF" w:rsidRDefault="00B60BBF">
      <w:pPr>
        <w:pStyle w:val="Body"/>
        <w:jc w:val="center"/>
      </w:pPr>
    </w:p>
    <w:p w:rsidR="00B60BBF" w:rsidRDefault="00B60BBF">
      <w:pPr>
        <w:pStyle w:val="Body"/>
        <w:spacing w:after="0" w:line="256" w:lineRule="auto"/>
        <w:ind w:left="0" w:firstLine="0"/>
        <w:jc w:val="center"/>
        <w:rPr>
          <w:b/>
          <w:bCs/>
          <w:sz w:val="32"/>
          <w:szCs w:val="32"/>
        </w:rPr>
      </w:pPr>
      <w:r>
        <w:rPr>
          <w:b/>
          <w:bCs/>
          <w:sz w:val="32"/>
          <w:szCs w:val="32"/>
        </w:rPr>
        <w:t xml:space="preserve">      ACKNOWLEDGEMENT</w:t>
      </w:r>
    </w:p>
    <w:p w:rsidR="00B60BBF" w:rsidRDefault="00B60BBF">
      <w:pPr>
        <w:pStyle w:val="Body"/>
        <w:spacing w:after="38" w:line="259" w:lineRule="auto"/>
        <w:ind w:left="1001" w:firstLine="0"/>
        <w:jc w:val="left"/>
      </w:pPr>
    </w:p>
    <w:p w:rsidR="00B60BBF" w:rsidRDefault="00B60BBF" w:rsidP="00CF206F">
      <w:pPr>
        <w:pStyle w:val="Body"/>
        <w:tabs>
          <w:tab w:val="left" w:pos="8860"/>
          <w:tab w:val="left" w:pos="8860"/>
        </w:tabs>
        <w:spacing w:line="360" w:lineRule="auto"/>
        <w:ind w:left="0" w:right="0" w:firstLine="0"/>
        <w:rPr>
          <w:sz w:val="28"/>
          <w:szCs w:val="28"/>
        </w:rPr>
      </w:pPr>
      <w:r>
        <w:rPr>
          <w:sz w:val="28"/>
          <w:szCs w:val="28"/>
          <w:lang w:val="en-US"/>
        </w:rPr>
        <w:t xml:space="preserve">We believe that our project will be complete only after we thank the people who have contributed to make this project successful.  </w:t>
      </w:r>
    </w:p>
    <w:p w:rsidR="00B60BBF" w:rsidRDefault="00B60BBF" w:rsidP="00CF206F">
      <w:pPr>
        <w:pStyle w:val="Body"/>
        <w:spacing w:after="0" w:line="360" w:lineRule="auto"/>
        <w:ind w:left="0" w:firstLine="0"/>
        <w:jc w:val="left"/>
        <w:rPr>
          <w:sz w:val="28"/>
          <w:szCs w:val="28"/>
        </w:rPr>
      </w:pPr>
      <w:r>
        <w:rPr>
          <w:sz w:val="28"/>
          <w:szCs w:val="28"/>
        </w:rPr>
        <w:t xml:space="preserve"> </w:t>
      </w:r>
    </w:p>
    <w:p w:rsidR="00B60BBF" w:rsidRDefault="00B60BBF" w:rsidP="00CF206F">
      <w:pPr>
        <w:pStyle w:val="Body"/>
        <w:spacing w:line="360" w:lineRule="auto"/>
        <w:ind w:left="0" w:right="0" w:firstLine="0"/>
        <w:rPr>
          <w:sz w:val="28"/>
          <w:szCs w:val="28"/>
        </w:rPr>
      </w:pPr>
      <w:r>
        <w:rPr>
          <w:sz w:val="28"/>
          <w:szCs w:val="28"/>
          <w:lang w:val="en-US"/>
        </w:rPr>
        <w:t xml:space="preserve">First and foremost, we express our deep sense of gratitude and indebtedness to our guide </w:t>
      </w:r>
      <w:r>
        <w:rPr>
          <w:b/>
          <w:bCs/>
          <w:sz w:val="28"/>
          <w:szCs w:val="28"/>
        </w:rPr>
        <w:t>Mr. Ramesha Shettigar</w:t>
      </w:r>
      <w:r>
        <w:rPr>
          <w:sz w:val="28"/>
          <w:szCs w:val="28"/>
          <w:lang w:val="en-US"/>
        </w:rPr>
        <w:t xml:space="preserve">, Assistant Professor, Department of Computer Science and Engineering, for his inspiring guidance, constant encouragement, support and suggestions for improvement during the course of our project.  </w:t>
      </w:r>
    </w:p>
    <w:p w:rsidR="00B60BBF" w:rsidRDefault="00B60BBF" w:rsidP="00CF206F">
      <w:pPr>
        <w:pStyle w:val="Body"/>
        <w:tabs>
          <w:tab w:val="left" w:pos="8860"/>
        </w:tabs>
        <w:spacing w:after="100" w:line="360" w:lineRule="auto"/>
        <w:ind w:left="0" w:right="720" w:firstLine="1319"/>
        <w:jc w:val="left"/>
        <w:rPr>
          <w:sz w:val="28"/>
          <w:szCs w:val="28"/>
        </w:rPr>
      </w:pPr>
      <w:r>
        <w:rPr>
          <w:sz w:val="28"/>
          <w:szCs w:val="28"/>
        </w:rPr>
        <w:t xml:space="preserve"> </w:t>
      </w:r>
    </w:p>
    <w:p w:rsidR="00B60BBF" w:rsidRDefault="00B60BBF" w:rsidP="00CF206F">
      <w:pPr>
        <w:pStyle w:val="Body"/>
        <w:spacing w:after="114" w:line="360" w:lineRule="auto"/>
        <w:ind w:left="0" w:right="0" w:firstLine="0"/>
        <w:rPr>
          <w:sz w:val="28"/>
          <w:szCs w:val="28"/>
        </w:rPr>
      </w:pPr>
      <w:r>
        <w:rPr>
          <w:sz w:val="28"/>
          <w:szCs w:val="28"/>
          <w:lang w:val="en-US"/>
        </w:rPr>
        <w:t xml:space="preserve">We sincerely thank </w:t>
      </w:r>
      <w:r>
        <w:rPr>
          <w:b/>
          <w:bCs/>
          <w:sz w:val="28"/>
          <w:szCs w:val="28"/>
        </w:rPr>
        <w:t>Dr. K.R. Udaya Kumar Reddy</w:t>
      </w:r>
      <w:r>
        <w:rPr>
          <w:sz w:val="28"/>
          <w:szCs w:val="28"/>
          <w:lang w:val="en-US"/>
        </w:rPr>
        <w:t xml:space="preserve">, Head of Department of Computer Science and Engineering, Nitte Mahalinga Adyantaya Memorial Institute of Technology, Nitte. </w:t>
      </w:r>
    </w:p>
    <w:p w:rsidR="00B60BBF" w:rsidRDefault="00B60BBF" w:rsidP="00CF206F">
      <w:pPr>
        <w:pStyle w:val="Body"/>
        <w:spacing w:line="360" w:lineRule="auto"/>
        <w:ind w:left="0" w:right="0" w:firstLine="0"/>
        <w:rPr>
          <w:sz w:val="28"/>
          <w:szCs w:val="28"/>
        </w:rPr>
      </w:pPr>
      <w:r>
        <w:rPr>
          <w:rFonts w:ascii="Calibri" w:eastAsia="Calibri" w:hAnsi="Calibri" w:cs="Calibri"/>
          <w:sz w:val="28"/>
          <w:szCs w:val="28"/>
        </w:rPr>
        <w:t>O</w:t>
      </w:r>
      <w:r>
        <w:rPr>
          <w:sz w:val="28"/>
          <w:szCs w:val="28"/>
          <w:lang w:val="en-US"/>
        </w:rPr>
        <w:t xml:space="preserve">ur sincere thanks to our beloved principal, </w:t>
      </w:r>
      <w:r>
        <w:rPr>
          <w:b/>
          <w:bCs/>
          <w:sz w:val="28"/>
          <w:szCs w:val="28"/>
        </w:rPr>
        <w:t>Dr. Niranjan N. Chiplunkar</w:t>
      </w:r>
      <w:r>
        <w:rPr>
          <w:sz w:val="28"/>
          <w:szCs w:val="28"/>
          <w:lang w:val="en-US"/>
        </w:rPr>
        <w:t xml:space="preserve"> for giving us an opportunity to carry out our project work at our college and providing us with all the needed facilities. </w:t>
      </w:r>
    </w:p>
    <w:p w:rsidR="00B60BBF" w:rsidRDefault="00B60BBF" w:rsidP="00CF206F">
      <w:pPr>
        <w:pStyle w:val="Body"/>
        <w:spacing w:after="102" w:line="360" w:lineRule="auto"/>
        <w:ind w:left="0" w:right="0" w:firstLine="0"/>
        <w:rPr>
          <w:sz w:val="28"/>
          <w:szCs w:val="28"/>
        </w:rPr>
      </w:pPr>
      <w:r>
        <w:rPr>
          <w:sz w:val="28"/>
          <w:szCs w:val="28"/>
          <w:lang w:val="en-US"/>
        </w:rPr>
        <w:t xml:space="preserve">We also thank all those who have supported us throughout the entire duration of our project.  </w:t>
      </w:r>
    </w:p>
    <w:p w:rsidR="00B60BBF" w:rsidRDefault="00B60BBF" w:rsidP="00CF206F">
      <w:pPr>
        <w:pStyle w:val="Body"/>
        <w:spacing w:after="64" w:line="360" w:lineRule="auto"/>
        <w:ind w:left="0" w:right="0" w:firstLine="0"/>
        <w:rPr>
          <w:sz w:val="28"/>
          <w:szCs w:val="28"/>
          <w:lang w:val="en-US"/>
        </w:rPr>
      </w:pPr>
      <w:r>
        <w:rPr>
          <w:sz w:val="28"/>
          <w:szCs w:val="28"/>
          <w:lang w:val="en-US"/>
        </w:rPr>
        <w:t xml:space="preserve">Finally, we thank the staff members of the Department of Computer Science and Engineering and all our friends for their honest opinions and suggestions throughout the course of our project.  </w:t>
      </w:r>
    </w:p>
    <w:p w:rsidR="00FD74C0" w:rsidRDefault="00FD74C0">
      <w:pPr>
        <w:pStyle w:val="Body"/>
        <w:spacing w:after="64" w:line="360" w:lineRule="auto"/>
        <w:ind w:left="720" w:right="0" w:firstLine="0"/>
        <w:rPr>
          <w:sz w:val="28"/>
          <w:szCs w:val="28"/>
        </w:rPr>
      </w:pPr>
    </w:p>
    <w:p w:rsidR="00FD74C0" w:rsidRDefault="00FD74C0" w:rsidP="00CF206F">
      <w:pPr>
        <w:pStyle w:val="Body"/>
        <w:spacing w:after="163" w:line="259" w:lineRule="auto"/>
        <w:ind w:left="4962" w:firstLine="0"/>
        <w:jc w:val="right"/>
        <w:rPr>
          <w:sz w:val="28"/>
          <w:szCs w:val="28"/>
        </w:rPr>
      </w:pPr>
      <w:r>
        <w:rPr>
          <w:sz w:val="28"/>
          <w:szCs w:val="28"/>
          <w:lang w:val="en-US"/>
        </w:rPr>
        <w:t>Saurav N Shetty</w:t>
      </w:r>
      <w:r>
        <w:rPr>
          <w:sz w:val="28"/>
          <w:szCs w:val="28"/>
        </w:rPr>
        <w:t>(4NM1</w:t>
      </w:r>
      <w:r>
        <w:rPr>
          <w:sz w:val="28"/>
          <w:szCs w:val="28"/>
          <w:lang w:val="en-US"/>
        </w:rPr>
        <w:t>8CS160</w:t>
      </w:r>
      <w:r w:rsidR="00CF206F">
        <w:rPr>
          <w:sz w:val="28"/>
          <w:szCs w:val="28"/>
        </w:rPr>
        <w:t xml:space="preserve">)              </w:t>
      </w:r>
      <w:r>
        <w:rPr>
          <w:sz w:val="28"/>
          <w:szCs w:val="28"/>
          <w:lang w:val="en-US"/>
        </w:rPr>
        <w:t>Shashank</w:t>
      </w:r>
      <w:r>
        <w:rPr>
          <w:sz w:val="28"/>
          <w:szCs w:val="28"/>
        </w:rPr>
        <w:t>(4NM1</w:t>
      </w:r>
      <w:r>
        <w:rPr>
          <w:sz w:val="28"/>
          <w:szCs w:val="28"/>
          <w:lang w:val="en-US"/>
        </w:rPr>
        <w:t>8CS165</w:t>
      </w:r>
      <w:r>
        <w:rPr>
          <w:sz w:val="28"/>
          <w:szCs w:val="28"/>
        </w:rPr>
        <w:t>)</w:t>
      </w:r>
    </w:p>
    <w:p w:rsidR="00B60BBF" w:rsidRPr="00E46DE4" w:rsidRDefault="00B60BBF" w:rsidP="00E46DE4">
      <w:pPr>
        <w:pStyle w:val="Body"/>
        <w:spacing w:after="163" w:line="259" w:lineRule="auto"/>
        <w:ind w:left="4962" w:hanging="284"/>
        <w:rPr>
          <w:sz w:val="28"/>
          <w:szCs w:val="28"/>
        </w:rPr>
      </w:pPr>
      <w:r>
        <w:rPr>
          <w:sz w:val="28"/>
          <w:szCs w:val="28"/>
        </w:rPr>
        <w:t xml:space="preserve">                     </w:t>
      </w:r>
      <w:r w:rsidR="00FD74C0">
        <w:rPr>
          <w:sz w:val="28"/>
          <w:szCs w:val="28"/>
        </w:rPr>
        <w:t xml:space="preserve">                          </w:t>
      </w:r>
      <w:r>
        <w:rPr>
          <w:sz w:val="28"/>
          <w:szCs w:val="28"/>
        </w:rPr>
        <w:tab/>
        <w:t xml:space="preserve">  </w:t>
      </w:r>
    </w:p>
    <w:p w:rsidR="00B60BBF" w:rsidRDefault="00B60BBF" w:rsidP="00FD74C0">
      <w:pPr>
        <w:pStyle w:val="Body"/>
        <w:tabs>
          <w:tab w:val="left" w:pos="8860"/>
        </w:tabs>
        <w:spacing w:after="0" w:line="259" w:lineRule="auto"/>
        <w:ind w:left="0" w:right="240" w:firstLine="0"/>
        <w:jc w:val="center"/>
        <w:rPr>
          <w:b/>
          <w:bCs/>
          <w:sz w:val="32"/>
          <w:szCs w:val="32"/>
          <w:u w:val="single"/>
        </w:rPr>
      </w:pPr>
      <w:r>
        <w:rPr>
          <w:b/>
          <w:bCs/>
          <w:sz w:val="32"/>
          <w:szCs w:val="32"/>
        </w:rPr>
        <w:lastRenderedPageBreak/>
        <w:t>ABSTRACT</w:t>
      </w:r>
    </w:p>
    <w:p w:rsidR="00FD74C0" w:rsidRPr="00FD74C0" w:rsidRDefault="00FD74C0" w:rsidP="00FD74C0">
      <w:pPr>
        <w:pStyle w:val="Body"/>
        <w:tabs>
          <w:tab w:val="left" w:pos="8860"/>
        </w:tabs>
        <w:spacing w:after="0" w:line="259" w:lineRule="auto"/>
        <w:ind w:left="0" w:right="240" w:firstLine="0"/>
        <w:jc w:val="center"/>
        <w:rPr>
          <w:b/>
          <w:bCs/>
          <w:sz w:val="32"/>
          <w:szCs w:val="32"/>
          <w:u w:val="single"/>
        </w:rPr>
      </w:pPr>
    </w:p>
    <w:p w:rsidR="00B60BBF" w:rsidRDefault="00B60BBF" w:rsidP="00785987">
      <w:pPr>
        <w:pStyle w:val="Body"/>
        <w:spacing w:before="240" w:after="240" w:line="276" w:lineRule="auto"/>
        <w:ind w:right="4"/>
        <w:rPr>
          <w:sz w:val="28"/>
          <w:szCs w:val="28"/>
        </w:rPr>
      </w:pPr>
      <w:r>
        <w:rPr>
          <w:sz w:val="28"/>
          <w:szCs w:val="28"/>
          <w:lang w:val="en-US"/>
        </w:rPr>
        <w:t xml:space="preserve">This application provides a new technique of casting votes using mobile phones. Student voting app is an application developed for android devices to deploy an easy and flexible way of casting votes anytime and from anywhere. The application is especially developed for schools and colleges to get student votes for elections. The names of the candidates under a designation or post for elections are fed into the firebase database by the admin. </w:t>
      </w:r>
    </w:p>
    <w:p w:rsidR="00B60BBF" w:rsidRDefault="00B60BBF" w:rsidP="00FD74C0">
      <w:pPr>
        <w:pStyle w:val="Body"/>
        <w:spacing w:after="0" w:line="276" w:lineRule="auto"/>
        <w:ind w:right="0"/>
        <w:rPr>
          <w:sz w:val="28"/>
          <w:szCs w:val="28"/>
        </w:rPr>
      </w:pPr>
    </w:p>
    <w:p w:rsidR="00B60BBF" w:rsidRDefault="00B60BBF" w:rsidP="00FD74C0">
      <w:pPr>
        <w:pStyle w:val="Body"/>
        <w:spacing w:after="0" w:line="276" w:lineRule="auto"/>
        <w:ind w:right="0"/>
        <w:rPr>
          <w:sz w:val="28"/>
          <w:szCs w:val="28"/>
        </w:rPr>
      </w:pPr>
      <w:r>
        <w:rPr>
          <w:sz w:val="28"/>
          <w:szCs w:val="28"/>
          <w:lang w:val="en-US"/>
        </w:rPr>
        <w:t>The required data is stored and retrieved using firebase database. The app is coded in Java using Android Studio.</w:t>
      </w:r>
    </w:p>
    <w:p w:rsidR="00B60BBF" w:rsidRDefault="00B60BBF">
      <w:pPr>
        <w:pStyle w:val="Body"/>
        <w:spacing w:after="0" w:line="276" w:lineRule="auto"/>
        <w:ind w:left="720" w:firstLine="0"/>
        <w:rPr>
          <w:sz w:val="28"/>
          <w:szCs w:val="28"/>
        </w:rPr>
      </w:pPr>
      <w:r>
        <w:rPr>
          <w:sz w:val="28"/>
          <w:szCs w:val="28"/>
        </w:rPr>
        <w:t xml:space="preserve"> </w:t>
      </w: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B60BBF" w:rsidRDefault="00B60BBF">
      <w:pPr>
        <w:pStyle w:val="Body"/>
        <w:spacing w:after="0" w:line="276" w:lineRule="auto"/>
        <w:ind w:left="720" w:firstLine="0"/>
        <w:rPr>
          <w:sz w:val="28"/>
          <w:szCs w:val="28"/>
        </w:rPr>
      </w:pPr>
    </w:p>
    <w:p w:rsidR="00E46DE4" w:rsidRDefault="00E46DE4">
      <w:pPr>
        <w:pStyle w:val="Body"/>
        <w:spacing w:after="0" w:line="259" w:lineRule="auto"/>
        <w:ind w:left="730" w:firstLine="2869"/>
        <w:rPr>
          <w:b/>
          <w:bCs/>
          <w:sz w:val="32"/>
          <w:szCs w:val="32"/>
          <w:lang w:val="en-US"/>
        </w:rPr>
      </w:pPr>
    </w:p>
    <w:p w:rsidR="00CF206F" w:rsidRDefault="00CF206F">
      <w:pPr>
        <w:pStyle w:val="Body"/>
        <w:spacing w:after="0" w:line="259" w:lineRule="auto"/>
        <w:ind w:left="730" w:firstLine="2869"/>
        <w:rPr>
          <w:b/>
          <w:bCs/>
          <w:sz w:val="32"/>
          <w:szCs w:val="32"/>
          <w:lang w:val="en-US"/>
        </w:rPr>
      </w:pPr>
    </w:p>
    <w:p w:rsidR="00B60BBF" w:rsidRDefault="00B60BBF">
      <w:pPr>
        <w:pStyle w:val="Body"/>
        <w:spacing w:after="0" w:line="259" w:lineRule="auto"/>
        <w:ind w:left="730" w:firstLine="2869"/>
        <w:rPr>
          <w:b/>
          <w:bCs/>
          <w:sz w:val="32"/>
          <w:szCs w:val="32"/>
        </w:rPr>
      </w:pPr>
      <w:r>
        <w:rPr>
          <w:b/>
          <w:bCs/>
          <w:sz w:val="32"/>
          <w:szCs w:val="32"/>
          <w:lang w:val="en-US"/>
        </w:rPr>
        <w:lastRenderedPageBreak/>
        <w:t>Table of Contents:</w:t>
      </w:r>
    </w:p>
    <w:p w:rsidR="00B60BBF" w:rsidRDefault="00B60BBF">
      <w:pPr>
        <w:pStyle w:val="Body"/>
        <w:spacing w:after="0" w:line="259" w:lineRule="auto"/>
        <w:ind w:left="730" w:firstLine="2869"/>
        <w:rPr>
          <w:b/>
          <w:bCs/>
          <w:sz w:val="32"/>
          <w:szCs w:val="32"/>
          <w:u w:val="single"/>
        </w:rPr>
      </w:pPr>
    </w:p>
    <w:p w:rsidR="00B60BBF" w:rsidRDefault="00B60BBF">
      <w:pPr>
        <w:pStyle w:val="Body"/>
        <w:spacing w:after="0" w:line="259" w:lineRule="auto"/>
        <w:ind w:left="730" w:firstLine="2869"/>
        <w:rPr>
          <w:b/>
          <w:bCs/>
          <w:sz w:val="32"/>
          <w:szCs w:val="32"/>
          <w:u w:val="single"/>
        </w:rPr>
      </w:pPr>
    </w:p>
    <w:p w:rsidR="00B60BBF" w:rsidRDefault="00B60BBF">
      <w:pPr>
        <w:pStyle w:val="Body"/>
        <w:spacing w:after="0" w:line="259" w:lineRule="auto"/>
        <w:ind w:left="142" w:firstLine="0"/>
        <w:jc w:val="left"/>
      </w:pPr>
      <w:r>
        <w:rPr>
          <w:b/>
          <w:bCs/>
        </w:rPr>
        <w:t xml:space="preserve">                                                                                  </w:t>
      </w:r>
    </w:p>
    <w:p w:rsidR="00B60BBF" w:rsidRDefault="00B60BBF">
      <w:pPr>
        <w:pStyle w:val="Body"/>
        <w:spacing w:after="0" w:line="259" w:lineRule="auto"/>
        <w:ind w:left="142" w:firstLine="0"/>
        <w:jc w:val="left"/>
      </w:pPr>
      <w:r>
        <w:rPr>
          <w:b/>
          <w:bCs/>
        </w:rPr>
        <w:t xml:space="preserve">  </w:t>
      </w:r>
    </w:p>
    <w:p w:rsidR="00B60BBF" w:rsidRDefault="00B60BBF">
      <w:pPr>
        <w:pStyle w:val="Body"/>
        <w:spacing w:after="5" w:line="250" w:lineRule="auto"/>
        <w:jc w:val="left"/>
        <w:rPr>
          <w:b/>
          <w:bCs/>
        </w:rPr>
      </w:pPr>
      <w:r>
        <w:rPr>
          <w:b/>
          <w:bCs/>
        </w:rPr>
        <w:t xml:space="preserve">                                                                                                                              Page no. </w:t>
      </w:r>
    </w:p>
    <w:p w:rsidR="00B60BBF" w:rsidRDefault="00B60BBF">
      <w:pPr>
        <w:pStyle w:val="Body"/>
        <w:spacing w:after="5" w:line="250" w:lineRule="auto"/>
        <w:jc w:val="left"/>
        <w:rPr>
          <w:b/>
          <w:bCs/>
        </w:rPr>
      </w:pPr>
    </w:p>
    <w:p w:rsidR="00B60BBF" w:rsidRDefault="00B60BBF" w:rsidP="008C638E">
      <w:pPr>
        <w:pStyle w:val="Body"/>
        <w:numPr>
          <w:ilvl w:val="0"/>
          <w:numId w:val="24"/>
        </w:numPr>
        <w:spacing w:after="5" w:line="250" w:lineRule="auto"/>
        <w:jc w:val="left"/>
        <w:rPr>
          <w:lang w:val="en-US"/>
        </w:rPr>
      </w:pPr>
      <w:r>
        <w:rPr>
          <w:b/>
          <w:bCs/>
          <w:lang w:val="en-US"/>
        </w:rPr>
        <w:t xml:space="preserve">INTRODUCTION </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6</w:t>
      </w:r>
    </w:p>
    <w:p w:rsidR="00B60BBF" w:rsidRDefault="00B60BBF" w:rsidP="008C638E">
      <w:pPr>
        <w:pStyle w:val="Body"/>
        <w:spacing w:after="5" w:line="250" w:lineRule="auto"/>
        <w:ind w:left="0" w:firstLine="2088"/>
        <w:jc w:val="left"/>
      </w:pPr>
    </w:p>
    <w:p w:rsidR="00B60BBF" w:rsidRDefault="00B60BBF" w:rsidP="008C638E">
      <w:pPr>
        <w:pStyle w:val="Body"/>
        <w:numPr>
          <w:ilvl w:val="0"/>
          <w:numId w:val="24"/>
        </w:numPr>
        <w:spacing w:after="5" w:line="250" w:lineRule="auto"/>
        <w:jc w:val="left"/>
        <w:rPr>
          <w:lang w:val="en-US"/>
        </w:rPr>
      </w:pPr>
      <w:r>
        <w:rPr>
          <w:b/>
          <w:bCs/>
          <w:lang w:val="en-US"/>
        </w:rPr>
        <w:t xml:space="preserve">LITERATURE SURVEY                                                  </w:t>
      </w:r>
      <w:r>
        <w:rPr>
          <w:b/>
          <w:bCs/>
        </w:rPr>
        <w:t xml:space="preserve">      </w:t>
      </w:r>
      <w:r>
        <w:rPr>
          <w:b/>
          <w:bCs/>
        </w:rPr>
        <w:tab/>
      </w:r>
      <w:r>
        <w:rPr>
          <w:b/>
          <w:bCs/>
        </w:rPr>
        <w:tab/>
        <w:t xml:space="preserve">  7</w:t>
      </w:r>
    </w:p>
    <w:p w:rsidR="00B60BBF" w:rsidRDefault="00B60BBF" w:rsidP="008C638E">
      <w:pPr>
        <w:pStyle w:val="Body"/>
        <w:spacing w:after="0" w:line="259" w:lineRule="auto"/>
        <w:ind w:left="142" w:firstLine="48"/>
        <w:jc w:val="left"/>
      </w:pPr>
    </w:p>
    <w:p w:rsidR="00B60BBF" w:rsidRDefault="00B60BBF" w:rsidP="008C638E">
      <w:pPr>
        <w:pStyle w:val="Body"/>
        <w:numPr>
          <w:ilvl w:val="0"/>
          <w:numId w:val="24"/>
        </w:numPr>
        <w:spacing w:after="5" w:line="250" w:lineRule="auto"/>
        <w:jc w:val="left"/>
        <w:rPr>
          <w:lang w:val="en-US"/>
        </w:rPr>
      </w:pPr>
      <w:r>
        <w:rPr>
          <w:b/>
          <w:bCs/>
          <w:lang w:val="en-US"/>
        </w:rPr>
        <w:t xml:space="preserve">SYSTEM REQUIREMENT AND SPECIFICATION         </w:t>
      </w:r>
      <w:r>
        <w:rPr>
          <w:b/>
          <w:bCs/>
          <w:lang w:val="en-US"/>
        </w:rPr>
        <w:tab/>
      </w:r>
      <w:r>
        <w:rPr>
          <w:b/>
          <w:bCs/>
          <w:lang w:val="en-US"/>
        </w:rPr>
        <w:tab/>
        <w:t xml:space="preserve"> 8 - 11</w:t>
      </w:r>
    </w:p>
    <w:p w:rsidR="00B60BBF" w:rsidRDefault="00B60BBF" w:rsidP="008C638E">
      <w:pPr>
        <w:pStyle w:val="Body"/>
        <w:spacing w:after="0" w:line="259" w:lineRule="auto"/>
        <w:ind w:left="862" w:firstLine="48"/>
        <w:jc w:val="left"/>
      </w:pPr>
    </w:p>
    <w:p w:rsidR="00B60BBF" w:rsidRDefault="00B60BBF" w:rsidP="008C638E">
      <w:pPr>
        <w:pStyle w:val="Body"/>
        <w:numPr>
          <w:ilvl w:val="0"/>
          <w:numId w:val="24"/>
        </w:numPr>
        <w:spacing w:after="5" w:line="250" w:lineRule="auto"/>
        <w:jc w:val="left"/>
      </w:pPr>
      <w:r>
        <w:rPr>
          <w:b/>
          <w:bCs/>
        </w:rPr>
        <w:t xml:space="preserve">SYSTEM DESIGN                                                                   </w:t>
      </w:r>
      <w:r>
        <w:rPr>
          <w:b/>
          <w:bCs/>
        </w:rPr>
        <w:tab/>
      </w:r>
      <w:r>
        <w:rPr>
          <w:b/>
          <w:bCs/>
        </w:rPr>
        <w:tab/>
        <w:t>12 - 1</w:t>
      </w:r>
      <w:r w:rsidR="004B41B8">
        <w:rPr>
          <w:b/>
          <w:bCs/>
        </w:rPr>
        <w:t>6</w:t>
      </w:r>
    </w:p>
    <w:p w:rsidR="00B60BBF" w:rsidRDefault="00B60BBF" w:rsidP="008C638E">
      <w:pPr>
        <w:pStyle w:val="Body"/>
        <w:spacing w:after="0" w:line="259" w:lineRule="auto"/>
        <w:ind w:left="142" w:firstLine="48"/>
        <w:jc w:val="left"/>
      </w:pPr>
    </w:p>
    <w:p w:rsidR="00B60BBF" w:rsidRDefault="00B60BBF" w:rsidP="008C638E">
      <w:pPr>
        <w:pStyle w:val="Body"/>
        <w:numPr>
          <w:ilvl w:val="0"/>
          <w:numId w:val="24"/>
        </w:numPr>
        <w:spacing w:after="5" w:line="250" w:lineRule="auto"/>
        <w:jc w:val="left"/>
      </w:pPr>
      <w:r>
        <w:rPr>
          <w:b/>
          <w:bCs/>
        </w:rPr>
        <w:t xml:space="preserve">IMPLEMENTATION                                               </w:t>
      </w:r>
      <w:r>
        <w:rPr>
          <w:b/>
          <w:bCs/>
        </w:rPr>
        <w:tab/>
        <w:t xml:space="preserve">   </w:t>
      </w:r>
      <w:r>
        <w:rPr>
          <w:b/>
          <w:bCs/>
        </w:rPr>
        <w:tab/>
      </w:r>
      <w:r w:rsidR="00374E70">
        <w:rPr>
          <w:b/>
          <w:bCs/>
        </w:rPr>
        <w:tab/>
        <w:t>17</w:t>
      </w:r>
      <w:r>
        <w:rPr>
          <w:b/>
          <w:bCs/>
        </w:rPr>
        <w:t>- 2</w:t>
      </w:r>
      <w:r w:rsidR="00374E70">
        <w:rPr>
          <w:b/>
          <w:bCs/>
        </w:rPr>
        <w:t>3</w:t>
      </w:r>
    </w:p>
    <w:p w:rsidR="00B60BBF" w:rsidRDefault="00B60BBF" w:rsidP="008C638E">
      <w:pPr>
        <w:pStyle w:val="Body"/>
        <w:spacing w:after="0" w:line="259" w:lineRule="auto"/>
        <w:ind w:left="142" w:firstLine="108"/>
        <w:jc w:val="left"/>
      </w:pPr>
    </w:p>
    <w:p w:rsidR="00B60BBF" w:rsidRDefault="00374E70" w:rsidP="008C638E">
      <w:pPr>
        <w:pStyle w:val="Body"/>
        <w:numPr>
          <w:ilvl w:val="0"/>
          <w:numId w:val="24"/>
        </w:numPr>
        <w:spacing w:after="5" w:line="250" w:lineRule="auto"/>
        <w:jc w:val="left"/>
        <w:rPr>
          <w:lang w:val="en-US"/>
        </w:rPr>
      </w:pPr>
      <w:r>
        <w:rPr>
          <w:b/>
          <w:bCs/>
          <w:lang w:val="en-US"/>
        </w:rPr>
        <w:t xml:space="preserve">SCREENSHOTS </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24 - 26</w:t>
      </w:r>
      <w:r w:rsidR="00B60BBF">
        <w:rPr>
          <w:b/>
          <w:bCs/>
          <w:lang w:val="en-US"/>
        </w:rPr>
        <w:t xml:space="preserve">                                                                                                   </w:t>
      </w:r>
    </w:p>
    <w:p w:rsidR="00B60BBF" w:rsidRDefault="00B60BBF" w:rsidP="008C638E">
      <w:pPr>
        <w:pStyle w:val="Body"/>
        <w:spacing w:after="0" w:line="259" w:lineRule="auto"/>
        <w:ind w:left="142" w:firstLine="48"/>
        <w:jc w:val="left"/>
      </w:pPr>
    </w:p>
    <w:p w:rsidR="00B60BBF" w:rsidRDefault="00B60BBF" w:rsidP="008C638E">
      <w:pPr>
        <w:pStyle w:val="Body"/>
        <w:numPr>
          <w:ilvl w:val="0"/>
          <w:numId w:val="24"/>
        </w:numPr>
        <w:spacing w:after="5" w:line="250" w:lineRule="auto"/>
        <w:jc w:val="left"/>
        <w:rPr>
          <w:lang w:val="en-US"/>
        </w:rPr>
      </w:pPr>
      <w:r>
        <w:rPr>
          <w:b/>
          <w:bCs/>
          <w:lang w:val="en-US"/>
        </w:rPr>
        <w:t xml:space="preserve">CONCLUSION AND FUTURE WORK   </w:t>
      </w:r>
      <w:r>
        <w:rPr>
          <w:b/>
          <w:bCs/>
          <w:lang w:val="en-US"/>
        </w:rPr>
        <w:tab/>
      </w:r>
      <w:r>
        <w:rPr>
          <w:b/>
          <w:bCs/>
          <w:lang w:val="en-US"/>
        </w:rPr>
        <w:tab/>
      </w:r>
      <w:r>
        <w:rPr>
          <w:b/>
          <w:bCs/>
          <w:lang w:val="en-US"/>
        </w:rPr>
        <w:tab/>
      </w:r>
      <w:r>
        <w:rPr>
          <w:b/>
          <w:bCs/>
          <w:lang w:val="en-US"/>
        </w:rPr>
        <w:tab/>
        <w:t xml:space="preserve">  </w:t>
      </w:r>
      <w:r w:rsidR="008C638E">
        <w:rPr>
          <w:b/>
          <w:bCs/>
          <w:lang w:val="en-US"/>
        </w:rPr>
        <w:t xml:space="preserve">            </w:t>
      </w:r>
      <w:r>
        <w:rPr>
          <w:b/>
          <w:bCs/>
          <w:lang w:val="en-US"/>
        </w:rPr>
        <w:t>2</w:t>
      </w:r>
      <w:r w:rsidR="00374E70">
        <w:rPr>
          <w:b/>
          <w:bCs/>
          <w:lang w:val="en-US"/>
        </w:rPr>
        <w:t>7</w:t>
      </w:r>
    </w:p>
    <w:p w:rsidR="00B60BBF" w:rsidRDefault="00B60BBF">
      <w:pPr>
        <w:pStyle w:val="Body"/>
        <w:spacing w:after="5" w:line="250" w:lineRule="auto"/>
        <w:ind w:left="487" w:firstLine="0"/>
        <w:jc w:val="left"/>
      </w:pPr>
    </w:p>
    <w:p w:rsidR="00B60BBF" w:rsidRDefault="00B60BBF">
      <w:pPr>
        <w:pStyle w:val="Body"/>
        <w:spacing w:after="5" w:line="250" w:lineRule="auto"/>
        <w:jc w:val="left"/>
      </w:pPr>
      <w:r>
        <w:rPr>
          <w:b/>
          <w:bCs/>
        </w:rPr>
        <w:t xml:space="preserve">8.    </w:t>
      </w:r>
      <w:r w:rsidR="008C638E">
        <w:rPr>
          <w:b/>
          <w:bCs/>
        </w:rPr>
        <w:t xml:space="preserve">   </w:t>
      </w:r>
      <w:r>
        <w:rPr>
          <w:b/>
          <w:bCs/>
        </w:rPr>
        <w:t xml:space="preserve">REFERENCES                             </w:t>
      </w:r>
      <w:r>
        <w:rPr>
          <w:b/>
          <w:bCs/>
        </w:rPr>
        <w:tab/>
      </w:r>
      <w:r>
        <w:rPr>
          <w:b/>
          <w:bCs/>
        </w:rPr>
        <w:tab/>
      </w:r>
      <w:r>
        <w:rPr>
          <w:b/>
          <w:bCs/>
        </w:rPr>
        <w:tab/>
      </w:r>
      <w:r>
        <w:rPr>
          <w:b/>
          <w:bCs/>
        </w:rPr>
        <w:tab/>
      </w:r>
      <w:r>
        <w:rPr>
          <w:b/>
          <w:bCs/>
        </w:rPr>
        <w:tab/>
      </w:r>
      <w:r>
        <w:rPr>
          <w:b/>
          <w:bCs/>
        </w:rPr>
        <w:tab/>
        <w:t xml:space="preserve">  2</w:t>
      </w:r>
      <w:r w:rsidR="00374E70">
        <w:rPr>
          <w:b/>
          <w:bCs/>
        </w:rPr>
        <w:t>8</w:t>
      </w:r>
    </w:p>
    <w:p w:rsidR="00B60BBF" w:rsidRDefault="00B60BBF">
      <w:pPr>
        <w:pStyle w:val="Body"/>
        <w:spacing w:after="0" w:line="259" w:lineRule="auto"/>
        <w:ind w:left="142" w:firstLine="0"/>
        <w:jc w:val="left"/>
      </w:pPr>
      <w:r>
        <w:rPr>
          <w:b/>
          <w:bCs/>
        </w:rPr>
        <w:t xml:space="preserve">  </w:t>
      </w:r>
    </w:p>
    <w:p w:rsidR="00B60BBF" w:rsidRDefault="00B60BBF">
      <w:pPr>
        <w:pStyle w:val="Body"/>
        <w:spacing w:after="0" w:line="259" w:lineRule="auto"/>
        <w:ind w:left="142" w:firstLine="0"/>
        <w:jc w:val="left"/>
      </w:pPr>
      <w:r>
        <w:rPr>
          <w:b/>
          <w:bCs/>
        </w:rPr>
        <w:t xml:space="preserve">                                                                   </w:t>
      </w:r>
    </w:p>
    <w:p w:rsidR="00B60BBF" w:rsidRDefault="00B60BBF">
      <w:pPr>
        <w:pStyle w:val="Body"/>
        <w:spacing w:after="0" w:line="259" w:lineRule="auto"/>
        <w:ind w:left="142" w:firstLine="0"/>
        <w:jc w:val="left"/>
      </w:pPr>
      <w:r>
        <w:rPr>
          <w:b/>
          <w:bCs/>
        </w:rPr>
        <w:t xml:space="preserve"> </w:t>
      </w:r>
    </w:p>
    <w:p w:rsidR="00B60BBF" w:rsidRDefault="00B60BBF">
      <w:pPr>
        <w:pStyle w:val="Body"/>
        <w:spacing w:after="0" w:line="259" w:lineRule="auto"/>
        <w:ind w:left="730" w:firstLine="2143"/>
      </w:pPr>
    </w:p>
    <w:p w:rsidR="00B60BBF" w:rsidRDefault="00B60BBF">
      <w:pPr>
        <w:pStyle w:val="Body"/>
        <w:spacing w:after="0" w:line="276" w:lineRule="auto"/>
        <w:ind w:left="720" w:firstLine="0"/>
        <w:rPr>
          <w:sz w:val="28"/>
          <w:szCs w:val="28"/>
        </w:rP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B60BBF" w:rsidRDefault="00B60BBF">
      <w:pPr>
        <w:pStyle w:val="Body"/>
        <w:spacing w:after="0" w:line="256" w:lineRule="auto"/>
        <w:ind w:left="0" w:firstLine="0"/>
        <w:jc w:val="center"/>
      </w:pPr>
    </w:p>
    <w:p w:rsidR="00E46DE4" w:rsidRDefault="00E46DE4" w:rsidP="00785987">
      <w:pPr>
        <w:pStyle w:val="Body"/>
        <w:spacing w:after="0" w:line="259" w:lineRule="auto"/>
        <w:ind w:left="480" w:right="4"/>
        <w:jc w:val="right"/>
        <w:rPr>
          <w:b/>
          <w:bCs/>
          <w:sz w:val="32"/>
          <w:szCs w:val="32"/>
        </w:rPr>
      </w:pPr>
    </w:p>
    <w:p w:rsidR="00B60BBF" w:rsidRDefault="00B60BBF" w:rsidP="00785987">
      <w:pPr>
        <w:pStyle w:val="Body"/>
        <w:spacing w:after="0" w:line="259" w:lineRule="auto"/>
        <w:ind w:left="480" w:right="4"/>
        <w:jc w:val="right"/>
      </w:pPr>
      <w:r>
        <w:rPr>
          <w:b/>
          <w:bCs/>
          <w:sz w:val="32"/>
          <w:szCs w:val="32"/>
        </w:rPr>
        <w:lastRenderedPageBreak/>
        <w:t xml:space="preserve">CHAPTER 1 </w:t>
      </w:r>
    </w:p>
    <w:p w:rsidR="00B60BBF" w:rsidRDefault="00B60BBF">
      <w:pPr>
        <w:pStyle w:val="Body"/>
        <w:spacing w:after="0" w:line="259" w:lineRule="auto"/>
        <w:ind w:left="470" w:right="911" w:firstLine="0"/>
        <w:jc w:val="right"/>
      </w:pPr>
      <w:r>
        <w:rPr>
          <w:b/>
          <w:bCs/>
          <w:sz w:val="32"/>
          <w:szCs w:val="32"/>
        </w:rPr>
        <w:t xml:space="preserve"> </w:t>
      </w:r>
    </w:p>
    <w:p w:rsidR="00B60BBF" w:rsidRDefault="00B60BBF" w:rsidP="00785987">
      <w:pPr>
        <w:pStyle w:val="Body"/>
        <w:spacing w:after="0" w:line="259" w:lineRule="auto"/>
        <w:ind w:left="0" w:right="4" w:firstLine="0"/>
        <w:jc w:val="right"/>
      </w:pPr>
      <w:r>
        <w:rPr>
          <w:b/>
          <w:bCs/>
          <w:sz w:val="32"/>
          <w:szCs w:val="32"/>
          <w:lang w:val="en-US"/>
        </w:rPr>
        <w:t xml:space="preserve"> INTRODUCTION</w:t>
      </w:r>
      <w:r>
        <w:rPr>
          <w:b/>
          <w:bCs/>
        </w:rPr>
        <w:t xml:space="preserve"> </w:t>
      </w:r>
    </w:p>
    <w:p w:rsidR="00B60BBF" w:rsidRDefault="007A0C7D">
      <w:pPr>
        <w:pStyle w:val="Body"/>
        <w:spacing w:after="9" w:line="259" w:lineRule="auto"/>
        <w:ind w:left="441" w:right="0" w:firstLine="0"/>
        <w:jc w:val="left"/>
      </w:pPr>
      <w:r w:rsidRPr="007A0C7D">
        <w:rPr>
          <w:rFonts w:ascii="Calibri" w:eastAsia="Calibri" w:hAnsi="Calibri" w:cs="Calibri"/>
          <w:sz w:val="22"/>
          <w:szCs w:val="22"/>
        </w:rPr>
      </w:r>
      <w:r w:rsidRPr="007A0C7D">
        <w:rPr>
          <w:rFonts w:ascii="Calibri" w:eastAsia="Calibri" w:hAnsi="Calibri" w:cs="Calibri"/>
          <w:sz w:val="22"/>
          <w:szCs w:val="22"/>
        </w:rPr>
        <w:pict>
          <v:rect id="_x0000_s1099" alt="Shape 29343" style="width:443.7pt;height:1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spacing w:after="0" w:line="259" w:lineRule="auto"/>
        <w:ind w:left="470" w:right="0" w:firstLine="0"/>
        <w:jc w:val="left"/>
        <w:rPr>
          <w:rFonts w:ascii="Calibri Light" w:eastAsia="Calibri Light" w:hAnsi="Calibri Light" w:cs="Calibri Light"/>
          <w:color w:val="1F4D78"/>
          <w:u w:color="1F4D78"/>
        </w:rPr>
      </w:pPr>
    </w:p>
    <w:p w:rsidR="00B60BBF" w:rsidRDefault="00B60BBF">
      <w:pPr>
        <w:pStyle w:val="Default"/>
        <w:rPr>
          <w:rFonts w:ascii="Times New Roman" w:eastAsia="Times New Roman" w:hAnsi="Times New Roman" w:cs="Times New Roman"/>
          <w:b/>
          <w:bCs/>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b/>
          <w:bCs/>
          <w:sz w:val="28"/>
          <w:szCs w:val="28"/>
          <w:u w:color="1F4D78"/>
          <w:shd w:val="clear" w:color="auto" w:fill="FFFFFF"/>
        </w:rPr>
      </w:pPr>
      <w:r>
        <w:rPr>
          <w:rFonts w:ascii="Times New Roman" w:hAnsi="Times New Roman"/>
          <w:b/>
          <w:bCs/>
          <w:sz w:val="28"/>
          <w:szCs w:val="28"/>
          <w:u w:color="1F4D78"/>
          <w:shd w:val="clear" w:color="auto" w:fill="FFFFFF"/>
          <w:lang w:val="it-IT"/>
        </w:rPr>
        <w:t>1.1</w:t>
      </w:r>
      <w:r>
        <w:rPr>
          <w:rFonts w:ascii="Times New Roman" w:hAnsi="Times New Roman"/>
          <w:b/>
          <w:bCs/>
          <w:sz w:val="28"/>
          <w:szCs w:val="28"/>
          <w:u w:color="1F4D78"/>
          <w:shd w:val="clear" w:color="auto" w:fill="FFFFFF"/>
          <w:lang w:val="it-IT"/>
        </w:rPr>
        <w:tab/>
        <w:t>Scope</w:t>
      </w: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r>
        <w:rPr>
          <w:rFonts w:ascii="Times New Roman" w:hAnsi="Times New Roman"/>
          <w:sz w:val="28"/>
          <w:szCs w:val="28"/>
          <w:u w:color="1F4D78"/>
          <w:shd w:val="clear" w:color="auto" w:fill="FFFFFF"/>
        </w:rPr>
        <w:t xml:space="preserve">College Event Manager APP is a flexible, easy to use and securely designed to benefit the student. It is used to </w:t>
      </w:r>
      <w:r w:rsidR="00FD74C0">
        <w:rPr>
          <w:rFonts w:ascii="Times New Roman" w:hAnsi="Times New Roman"/>
          <w:sz w:val="28"/>
          <w:szCs w:val="28"/>
          <w:u w:color="1F4D78"/>
          <w:shd w:val="clear" w:color="auto" w:fill="FFFFFF"/>
        </w:rPr>
        <w:t>digitize</w:t>
      </w:r>
      <w:r>
        <w:rPr>
          <w:rFonts w:ascii="Times New Roman" w:hAnsi="Times New Roman"/>
          <w:sz w:val="28"/>
          <w:szCs w:val="28"/>
          <w:u w:color="1F4D78"/>
          <w:shd w:val="clear" w:color="auto" w:fill="FFFFFF"/>
        </w:rPr>
        <w:t xml:space="preserve"> the college event creation and registration all in one single android mobile phone and manage them efficiently.</w:t>
      </w: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b/>
          <w:bCs/>
          <w:sz w:val="28"/>
          <w:szCs w:val="28"/>
          <w:u w:color="1F4D78"/>
          <w:shd w:val="clear" w:color="auto" w:fill="FFFFFF"/>
        </w:rPr>
      </w:pPr>
      <w:r>
        <w:rPr>
          <w:rFonts w:ascii="Times New Roman" w:hAnsi="Times New Roman"/>
          <w:b/>
          <w:bCs/>
          <w:sz w:val="28"/>
          <w:szCs w:val="28"/>
          <w:u w:color="1F4D78"/>
          <w:shd w:val="clear" w:color="auto" w:fill="FFFFFF"/>
        </w:rPr>
        <w:t>1.2     Importance</w:t>
      </w: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r>
        <w:rPr>
          <w:rFonts w:ascii="Times New Roman" w:hAnsi="Times New Roman"/>
          <w:sz w:val="28"/>
          <w:szCs w:val="28"/>
          <w:u w:color="1F4D78"/>
          <w:shd w:val="clear" w:color="auto" w:fill="FFFFFF"/>
        </w:rPr>
        <w:t>It is difficult to keep track of all the ongoing and upcoming college events for the clubs as well as students if it</w:t>
      </w:r>
      <w:r>
        <w:rPr>
          <w:rFonts w:ascii="Times New Roman" w:hAnsi="Times New Roman"/>
          <w:sz w:val="28"/>
          <w:szCs w:val="28"/>
          <w:u w:color="1F4D78"/>
          <w:shd w:val="clear" w:color="auto" w:fill="FFFFFF"/>
          <w:rtl/>
        </w:rPr>
        <w:t>’</w:t>
      </w:r>
      <w:r>
        <w:rPr>
          <w:rFonts w:ascii="Times New Roman" w:hAnsi="Times New Roman"/>
          <w:sz w:val="28"/>
          <w:szCs w:val="28"/>
          <w:u w:color="1F4D78"/>
          <w:shd w:val="clear" w:color="auto" w:fill="FFFFFF"/>
        </w:rPr>
        <w:t xml:space="preserve">s done in existing way. With the help of this app, the data is stored in the </w:t>
      </w:r>
      <w:r w:rsidR="00FD74C0">
        <w:rPr>
          <w:rFonts w:ascii="Times New Roman" w:hAnsi="Times New Roman"/>
          <w:sz w:val="28"/>
          <w:szCs w:val="28"/>
          <w:u w:color="1F4D78"/>
          <w:shd w:val="clear" w:color="auto" w:fill="FFFFFF"/>
        </w:rPr>
        <w:t>digitized</w:t>
      </w:r>
      <w:r>
        <w:rPr>
          <w:rFonts w:ascii="Times New Roman" w:hAnsi="Times New Roman"/>
          <w:sz w:val="28"/>
          <w:szCs w:val="28"/>
          <w:u w:color="1F4D78"/>
          <w:shd w:val="clear" w:color="auto" w:fill="FFFFFF"/>
        </w:rPr>
        <w:t xml:space="preserve"> form and hence reduces the clerical work. The data can be efficiently stored and retrieved which makes the application sophisticated and user friendly. The application is implemented on android platform which is linked to the Google firebase as a server for access of data. </w:t>
      </w: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r>
        <w:rPr>
          <w:rFonts w:ascii="Times New Roman" w:hAnsi="Times New Roman"/>
          <w:b/>
          <w:bCs/>
          <w:sz w:val="28"/>
          <w:szCs w:val="28"/>
          <w:u w:color="1F4D78"/>
          <w:shd w:val="clear" w:color="auto" w:fill="FFFFFF"/>
        </w:rPr>
        <w:t xml:space="preserve">1.3     </w:t>
      </w:r>
      <w:r>
        <w:rPr>
          <w:rFonts w:ascii="Times New Roman" w:hAnsi="Times New Roman"/>
          <w:b/>
          <w:bCs/>
          <w:sz w:val="28"/>
          <w:szCs w:val="28"/>
          <w:u w:color="1F4D78"/>
          <w:shd w:val="clear" w:color="auto" w:fill="FFFFFF"/>
          <w:lang w:val="fr-FR"/>
        </w:rPr>
        <w:t>Objective:</w:t>
      </w:r>
      <w:r>
        <w:rPr>
          <w:rFonts w:ascii="Times New Roman" w:hAnsi="Times New Roman"/>
          <w:sz w:val="28"/>
          <w:szCs w:val="28"/>
          <w:u w:color="1F4D78"/>
          <w:shd w:val="clear" w:color="auto" w:fill="FFFFFF"/>
        </w:rPr>
        <w:t xml:space="preserve"> </w:t>
      </w:r>
    </w:p>
    <w:p w:rsidR="00B60BBF" w:rsidRDefault="00B60BBF" w:rsidP="00D65E1B">
      <w:pPr>
        <w:pStyle w:val="Default"/>
        <w:jc w:val="both"/>
        <w:rPr>
          <w:rFonts w:ascii="Times New Roman" w:eastAsia="Times New Roman" w:hAnsi="Times New Roman" w:cs="Times New Roman"/>
          <w:sz w:val="28"/>
          <w:szCs w:val="28"/>
          <w:u w:color="1F4D78"/>
          <w:shd w:val="clear" w:color="auto" w:fill="FFFFFF"/>
        </w:rPr>
      </w:pPr>
    </w:p>
    <w:p w:rsidR="00B60BBF" w:rsidRDefault="00B60BBF" w:rsidP="00D65E1B">
      <w:pPr>
        <w:pStyle w:val="Default"/>
        <w:jc w:val="both"/>
        <w:rPr>
          <w:rFonts w:ascii="Times New Roman" w:eastAsia="Times New Roman" w:hAnsi="Times New Roman" w:cs="Times New Roman"/>
          <w:color w:val="1F4D78"/>
          <w:sz w:val="28"/>
          <w:szCs w:val="28"/>
          <w:u w:color="1F4D78"/>
          <w:shd w:val="clear" w:color="auto" w:fill="FFFFFF"/>
        </w:rPr>
      </w:pPr>
      <w:r>
        <w:rPr>
          <w:rFonts w:ascii="Times New Roman" w:hAnsi="Times New Roman"/>
          <w:sz w:val="28"/>
          <w:szCs w:val="28"/>
          <w:u w:color="1F4D78"/>
          <w:shd w:val="clear" w:color="auto" w:fill="FFFFFF"/>
        </w:rPr>
        <w:t>The objective of this project is a mobile application developed for managing college clubs, events and registration for the events in real time. Using this application, students can then view clubs, view events and register for those events. All information about the registered students in a particular event is stored in firebase real time database which can be used by the club members to verify whether the student is registered for the event or not.</w:t>
      </w:r>
    </w:p>
    <w:p w:rsidR="00B60BBF" w:rsidRDefault="00B60BBF">
      <w:pPr>
        <w:pStyle w:val="Default"/>
        <w:rPr>
          <w:rFonts w:ascii="Times New Roman" w:eastAsia="Times New Roman" w:hAnsi="Times New Roman" w:cs="Times New Roman"/>
          <w:sz w:val="28"/>
          <w:szCs w:val="28"/>
          <w:shd w:val="clear" w:color="auto" w:fill="FFFFFF"/>
        </w:rPr>
      </w:pPr>
    </w:p>
    <w:p w:rsidR="00B60BBF" w:rsidRDefault="00B60BBF">
      <w:pPr>
        <w:pStyle w:val="Body"/>
        <w:spacing w:after="175" w:line="259" w:lineRule="auto"/>
        <w:ind w:left="0" w:right="931" w:firstLine="0"/>
        <w:jc w:val="right"/>
      </w:pPr>
    </w:p>
    <w:p w:rsidR="00B60BBF" w:rsidRDefault="00B60BBF">
      <w:pPr>
        <w:pStyle w:val="Body"/>
        <w:spacing w:after="175" w:line="259" w:lineRule="auto"/>
        <w:ind w:left="0" w:right="931" w:firstLine="0"/>
        <w:jc w:val="right"/>
      </w:pPr>
      <w:r>
        <w:rPr>
          <w:b/>
          <w:bCs/>
        </w:rPr>
        <w:t xml:space="preserve"> </w:t>
      </w:r>
    </w:p>
    <w:p w:rsidR="00B60BBF" w:rsidRDefault="00B60BBF">
      <w:pPr>
        <w:pStyle w:val="Body"/>
        <w:spacing w:after="177" w:line="259" w:lineRule="auto"/>
        <w:ind w:left="0" w:right="931" w:firstLine="0"/>
        <w:jc w:val="right"/>
      </w:pPr>
      <w:r>
        <w:rPr>
          <w:b/>
          <w:bCs/>
        </w:rPr>
        <w:t xml:space="preserve"> </w:t>
      </w:r>
    </w:p>
    <w:p w:rsidR="00B60BBF" w:rsidRDefault="00B60BBF">
      <w:pPr>
        <w:pStyle w:val="Body"/>
        <w:spacing w:after="0" w:line="259" w:lineRule="auto"/>
        <w:ind w:left="0" w:right="931" w:firstLine="0"/>
        <w:jc w:val="left"/>
        <w:rPr>
          <w:b/>
          <w:bCs/>
        </w:rPr>
      </w:pPr>
    </w:p>
    <w:p w:rsidR="00FD74C0" w:rsidRDefault="00FD74C0">
      <w:pPr>
        <w:pStyle w:val="Body"/>
        <w:spacing w:after="16" w:line="259" w:lineRule="auto"/>
        <w:ind w:left="0" w:right="931" w:firstLine="0"/>
        <w:jc w:val="right"/>
        <w:rPr>
          <w:b/>
          <w:bCs/>
          <w:sz w:val="32"/>
          <w:szCs w:val="32"/>
        </w:rPr>
      </w:pPr>
    </w:p>
    <w:p w:rsidR="00FD74C0" w:rsidRDefault="00FD74C0">
      <w:pPr>
        <w:pStyle w:val="Body"/>
        <w:spacing w:after="16" w:line="259" w:lineRule="auto"/>
        <w:ind w:left="0" w:right="931" w:firstLine="0"/>
        <w:jc w:val="right"/>
        <w:rPr>
          <w:b/>
          <w:bCs/>
          <w:sz w:val="32"/>
          <w:szCs w:val="32"/>
        </w:rPr>
      </w:pPr>
    </w:p>
    <w:p w:rsidR="00FD74C0" w:rsidRDefault="00FD74C0">
      <w:pPr>
        <w:pStyle w:val="Body"/>
        <w:spacing w:after="16" w:line="259" w:lineRule="auto"/>
        <w:ind w:left="0" w:right="931" w:firstLine="0"/>
        <w:jc w:val="right"/>
        <w:rPr>
          <w:b/>
          <w:bCs/>
          <w:sz w:val="32"/>
          <w:szCs w:val="32"/>
        </w:rPr>
      </w:pPr>
    </w:p>
    <w:p w:rsidR="00B60BBF" w:rsidRDefault="00B60BBF" w:rsidP="00785987">
      <w:pPr>
        <w:pStyle w:val="Body"/>
        <w:spacing w:after="16" w:line="259" w:lineRule="auto"/>
        <w:ind w:left="0" w:right="4" w:firstLine="0"/>
        <w:jc w:val="right"/>
        <w:rPr>
          <w:b/>
          <w:bCs/>
          <w:sz w:val="32"/>
          <w:szCs w:val="32"/>
        </w:rPr>
      </w:pPr>
      <w:r>
        <w:rPr>
          <w:b/>
          <w:bCs/>
          <w:sz w:val="32"/>
          <w:szCs w:val="32"/>
        </w:rPr>
        <w:lastRenderedPageBreak/>
        <w:t xml:space="preserve">CHAPTER 2 </w:t>
      </w:r>
    </w:p>
    <w:p w:rsidR="00785987" w:rsidRDefault="00785987" w:rsidP="00785987">
      <w:pPr>
        <w:pStyle w:val="Body"/>
        <w:spacing w:after="16" w:line="259" w:lineRule="auto"/>
        <w:ind w:left="0" w:right="4" w:firstLine="0"/>
        <w:jc w:val="right"/>
        <w:rPr>
          <w:b/>
          <w:bCs/>
          <w:sz w:val="32"/>
          <w:szCs w:val="32"/>
        </w:rPr>
      </w:pPr>
    </w:p>
    <w:p w:rsidR="00B60BBF" w:rsidRDefault="00B60BBF" w:rsidP="00785987">
      <w:pPr>
        <w:pStyle w:val="Body"/>
        <w:spacing w:after="16" w:line="259" w:lineRule="auto"/>
        <w:ind w:left="0" w:right="4" w:firstLine="0"/>
        <w:jc w:val="right"/>
        <w:rPr>
          <w:b/>
          <w:bCs/>
          <w:sz w:val="32"/>
          <w:szCs w:val="32"/>
        </w:rPr>
      </w:pPr>
      <w:r>
        <w:rPr>
          <w:b/>
          <w:bCs/>
          <w:sz w:val="32"/>
          <w:szCs w:val="32"/>
        </w:rPr>
        <w:t xml:space="preserve">LITERATURE SURVEY </w:t>
      </w:r>
    </w:p>
    <w:p w:rsidR="00B60BBF" w:rsidRDefault="007A0C7D" w:rsidP="004B41B8">
      <w:pPr>
        <w:pStyle w:val="Body"/>
        <w:spacing w:after="16" w:line="259" w:lineRule="auto"/>
        <w:ind w:left="851" w:right="4" w:firstLine="0"/>
        <w:jc w:val="center"/>
      </w:pPr>
      <w:r w:rsidRPr="007A0C7D">
        <w:rPr>
          <w:rFonts w:ascii="Calibri" w:eastAsia="Calibri" w:hAnsi="Calibri" w:cs="Calibri"/>
          <w:noProof/>
          <w:sz w:val="22"/>
          <w:szCs w:val="22"/>
          <w:lang w:val="en-US"/>
        </w:rPr>
        <w:pict>
          <v:shapetype id="_x0000_t32" coordsize="21600,21600" o:spt="32" o:oned="t" path="m,l21600,21600e" filled="f">
            <v:path arrowok="t" fillok="f" o:connecttype="none"/>
            <o:lock v:ext="edit" shapetype="t"/>
          </v:shapetype>
          <v:shape id="_x0000_s1092" type="#_x0000_t32" style="position:absolute;left:0;text-align:left;margin-left:-2.05pt;margin-top:0;width:46.5pt;height:0;flip:x;z-index:251662848;v-text-anchor:middle" o:connectortype="straight" strokecolor="#4f81bd" strokeweight="1pt">
            <v:stroke joinstyle="miter"/>
            <v:shadow type="perspective" color="#243f60" offset="1pt" offset2="-3pt"/>
          </v:shape>
        </w:pict>
      </w:r>
      <w:r w:rsidRPr="007A0C7D">
        <w:rPr>
          <w:rFonts w:ascii="Calibri" w:eastAsia="Calibri" w:hAnsi="Calibri" w:cs="Calibri"/>
          <w:sz w:val="22"/>
          <w:szCs w:val="22"/>
        </w:rPr>
      </w:r>
      <w:r w:rsidRPr="007A0C7D">
        <w:rPr>
          <w:rFonts w:ascii="Calibri" w:eastAsia="Calibri" w:hAnsi="Calibri" w:cs="Calibri"/>
          <w:sz w:val="22"/>
          <w:szCs w:val="22"/>
        </w:rPr>
        <w:pict>
          <v:rect id="_x0000_s1098" alt="Shape 29343" style="width:421.4pt;height:.9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spacing w:after="16" w:line="259" w:lineRule="auto"/>
        <w:ind w:left="0" w:right="931" w:firstLine="0"/>
        <w:jc w:val="center"/>
      </w:pPr>
      <w:r>
        <w:t xml:space="preserve"> </w:t>
      </w:r>
    </w:p>
    <w:p w:rsidR="00B60BBF" w:rsidRDefault="00B60BBF">
      <w:pPr>
        <w:pStyle w:val="Body"/>
        <w:spacing w:after="16" w:line="259" w:lineRule="auto"/>
        <w:ind w:left="0" w:right="931" w:firstLine="0"/>
        <w:jc w:val="center"/>
      </w:pPr>
      <w:r>
        <w:t xml:space="preserve"> </w:t>
      </w:r>
    </w:p>
    <w:p w:rsidR="00B60BBF" w:rsidRDefault="00B60BBF">
      <w:pPr>
        <w:pStyle w:val="Body"/>
        <w:spacing w:after="16" w:line="259" w:lineRule="auto"/>
        <w:ind w:left="0" w:right="931" w:firstLine="0"/>
        <w:jc w:val="left"/>
        <w:rPr>
          <w:b/>
          <w:bCs/>
          <w:sz w:val="28"/>
          <w:szCs w:val="28"/>
        </w:rPr>
      </w:pPr>
      <w:r>
        <w:rPr>
          <w:b/>
          <w:bCs/>
          <w:sz w:val="28"/>
          <w:szCs w:val="28"/>
          <w:lang w:val="en-US"/>
        </w:rPr>
        <w:t xml:space="preserve">2.1 Technical Background: </w:t>
      </w:r>
    </w:p>
    <w:p w:rsidR="00B60BBF" w:rsidRDefault="00B60BBF">
      <w:pPr>
        <w:pStyle w:val="Body"/>
        <w:spacing w:after="16" w:line="259" w:lineRule="auto"/>
        <w:ind w:left="0" w:right="931" w:firstLine="0"/>
        <w:jc w:val="left"/>
      </w:pPr>
      <w:r>
        <w:t xml:space="preserve"> </w:t>
      </w:r>
    </w:p>
    <w:p w:rsidR="00B60BBF" w:rsidRDefault="00B60BBF" w:rsidP="00785987">
      <w:pPr>
        <w:pStyle w:val="Body"/>
        <w:spacing w:after="16" w:line="259" w:lineRule="auto"/>
        <w:ind w:left="0" w:right="4" w:firstLine="0"/>
        <w:rPr>
          <w:sz w:val="28"/>
          <w:szCs w:val="28"/>
        </w:rPr>
      </w:pPr>
      <w:r>
        <w:rPr>
          <w:sz w:val="28"/>
          <w:szCs w:val="28"/>
          <w:lang w:val="en-US"/>
        </w:rPr>
        <w:t xml:space="preserve">In this app the information about student’s </w:t>
      </w:r>
      <w:r w:rsidR="00FD74C0">
        <w:rPr>
          <w:sz w:val="28"/>
          <w:szCs w:val="28"/>
          <w:lang w:val="en-US"/>
        </w:rPr>
        <w:t>Google</w:t>
      </w:r>
      <w:r>
        <w:rPr>
          <w:sz w:val="28"/>
          <w:szCs w:val="28"/>
          <w:lang w:val="en-US"/>
        </w:rPr>
        <w:t xml:space="preserve"> account is fetched from </w:t>
      </w:r>
      <w:r w:rsidR="00FD74C0">
        <w:rPr>
          <w:sz w:val="28"/>
          <w:szCs w:val="28"/>
          <w:lang w:val="en-US"/>
        </w:rPr>
        <w:t>Google</w:t>
      </w:r>
      <w:r>
        <w:rPr>
          <w:sz w:val="28"/>
          <w:szCs w:val="28"/>
          <w:lang w:val="en-US"/>
        </w:rPr>
        <w:t xml:space="preserve"> api and data of students using the app is stored in database. GUI of the application enables to access and modify data efficiently. </w:t>
      </w:r>
    </w:p>
    <w:p w:rsidR="00B60BBF" w:rsidRDefault="00B60BBF">
      <w:pPr>
        <w:pStyle w:val="Body"/>
        <w:spacing w:after="16" w:line="259" w:lineRule="auto"/>
        <w:ind w:left="0" w:right="931" w:firstLine="0"/>
        <w:jc w:val="left"/>
      </w:pPr>
      <w:r>
        <w:t xml:space="preserve"> </w:t>
      </w:r>
    </w:p>
    <w:p w:rsidR="00B60BBF" w:rsidRDefault="00B60BBF" w:rsidP="00785987">
      <w:pPr>
        <w:pStyle w:val="Body"/>
        <w:spacing w:after="16" w:line="259" w:lineRule="auto"/>
        <w:ind w:left="0" w:right="4" w:firstLine="0"/>
        <w:jc w:val="left"/>
        <w:rPr>
          <w:b/>
          <w:bCs/>
          <w:sz w:val="28"/>
          <w:szCs w:val="28"/>
        </w:rPr>
      </w:pPr>
      <w:r>
        <w:rPr>
          <w:b/>
          <w:bCs/>
          <w:sz w:val="28"/>
          <w:szCs w:val="28"/>
          <w:lang w:val="en-US"/>
        </w:rPr>
        <w:t xml:space="preserve">2.2 Existing system: </w:t>
      </w:r>
    </w:p>
    <w:p w:rsidR="00B60BBF" w:rsidRDefault="00B60BBF" w:rsidP="00785987">
      <w:pPr>
        <w:pStyle w:val="Body"/>
        <w:spacing w:after="16" w:line="259" w:lineRule="auto"/>
        <w:ind w:left="0" w:right="4" w:firstLine="0"/>
        <w:jc w:val="left"/>
        <w:rPr>
          <w:b/>
          <w:bCs/>
          <w:sz w:val="28"/>
          <w:szCs w:val="28"/>
        </w:rPr>
      </w:pPr>
      <w:r>
        <w:rPr>
          <w:sz w:val="28"/>
          <w:szCs w:val="28"/>
          <w:lang w:val="en-US"/>
        </w:rPr>
        <w:t>The existing system of event management in our college makes use of social media like WhatsApp and Instagram, and google forms for registration.</w:t>
      </w:r>
    </w:p>
    <w:p w:rsidR="00B60BBF" w:rsidRDefault="00B60BBF" w:rsidP="00785987">
      <w:pPr>
        <w:pStyle w:val="ListParagraph"/>
        <w:numPr>
          <w:ilvl w:val="0"/>
          <w:numId w:val="4"/>
        </w:numPr>
        <w:spacing w:after="200" w:line="240" w:lineRule="auto"/>
        <w:ind w:right="4"/>
        <w:rPr>
          <w:sz w:val="28"/>
          <w:szCs w:val="28"/>
        </w:rPr>
      </w:pPr>
      <w:r>
        <w:rPr>
          <w:sz w:val="28"/>
          <w:szCs w:val="28"/>
        </w:rPr>
        <w:t>Using other social media is risky as it may not reach all of the intended students. It also requires more effort in order to publicise an event in various social media platforms.</w:t>
      </w:r>
    </w:p>
    <w:p w:rsidR="00B60BBF" w:rsidRDefault="00B60BBF" w:rsidP="00785987">
      <w:pPr>
        <w:pStyle w:val="ListParagraph"/>
        <w:numPr>
          <w:ilvl w:val="0"/>
          <w:numId w:val="4"/>
        </w:numPr>
        <w:spacing w:after="200" w:line="240" w:lineRule="auto"/>
        <w:ind w:right="4"/>
        <w:rPr>
          <w:sz w:val="28"/>
          <w:szCs w:val="28"/>
        </w:rPr>
      </w:pPr>
      <w:r>
        <w:rPr>
          <w:sz w:val="28"/>
          <w:szCs w:val="28"/>
        </w:rPr>
        <w:t>The students are usually given a google form to fill their details in order to register for an event. A lot of event will need redundant data like email, usn, branch etc. It’s also tedious for the students to fill the google form.</w:t>
      </w:r>
    </w:p>
    <w:p w:rsidR="00B60BBF" w:rsidRDefault="00B60BBF">
      <w:pPr>
        <w:pStyle w:val="Body"/>
        <w:spacing w:after="16" w:line="259" w:lineRule="auto"/>
        <w:ind w:left="0" w:right="931" w:firstLine="0"/>
        <w:jc w:val="left"/>
        <w:rPr>
          <w:b/>
          <w:bCs/>
          <w:sz w:val="28"/>
          <w:szCs w:val="28"/>
        </w:rPr>
      </w:pPr>
      <w:r>
        <w:rPr>
          <w:b/>
          <w:bCs/>
          <w:sz w:val="28"/>
          <w:szCs w:val="28"/>
        </w:rPr>
        <w:t xml:space="preserve"> </w:t>
      </w:r>
    </w:p>
    <w:p w:rsidR="00B60BBF" w:rsidRDefault="00B60BBF">
      <w:pPr>
        <w:pStyle w:val="Body"/>
        <w:spacing w:after="16" w:line="259" w:lineRule="auto"/>
        <w:ind w:left="0" w:right="931" w:firstLine="0"/>
        <w:jc w:val="left"/>
        <w:rPr>
          <w:b/>
          <w:bCs/>
          <w:sz w:val="28"/>
          <w:szCs w:val="28"/>
        </w:rPr>
      </w:pPr>
      <w:r>
        <w:rPr>
          <w:b/>
          <w:bCs/>
          <w:sz w:val="28"/>
          <w:szCs w:val="28"/>
          <w:lang w:val="en-US"/>
        </w:rPr>
        <w:t xml:space="preserve">2.3 Proposed system </w:t>
      </w:r>
    </w:p>
    <w:p w:rsidR="00B60BBF" w:rsidRDefault="00B60BBF">
      <w:pPr>
        <w:pStyle w:val="Body"/>
        <w:spacing w:after="16" w:line="259" w:lineRule="auto"/>
        <w:ind w:left="0" w:right="931" w:firstLine="0"/>
        <w:jc w:val="left"/>
      </w:pPr>
      <w:r>
        <w:t xml:space="preserve"> </w:t>
      </w:r>
    </w:p>
    <w:p w:rsidR="00B60BBF" w:rsidRDefault="00B60BBF" w:rsidP="00785987">
      <w:pPr>
        <w:pStyle w:val="Body"/>
        <w:spacing w:after="200" w:line="240" w:lineRule="auto"/>
        <w:ind w:right="4"/>
        <w:rPr>
          <w:sz w:val="28"/>
          <w:szCs w:val="28"/>
        </w:rPr>
      </w:pPr>
      <w:r>
        <w:rPr>
          <w:sz w:val="28"/>
          <w:szCs w:val="28"/>
          <w:lang w:val="en-US"/>
        </w:rPr>
        <w:t>Our college event manager app provides many advantages over the existing system.</w:t>
      </w:r>
    </w:p>
    <w:p w:rsidR="00B60BBF" w:rsidRDefault="00B60BBF" w:rsidP="00785987">
      <w:pPr>
        <w:pStyle w:val="ListParagraph"/>
        <w:numPr>
          <w:ilvl w:val="0"/>
          <w:numId w:val="4"/>
        </w:numPr>
        <w:spacing w:after="200" w:line="240" w:lineRule="auto"/>
        <w:ind w:right="4"/>
        <w:rPr>
          <w:sz w:val="28"/>
          <w:szCs w:val="28"/>
        </w:rPr>
      </w:pPr>
      <w:r>
        <w:rPr>
          <w:sz w:val="28"/>
          <w:szCs w:val="28"/>
        </w:rPr>
        <w:t>The app provides an all in one platform for events and club activities. So, the organisers will need minimum effort to create events as it is assured that the event reaches all students.</w:t>
      </w:r>
    </w:p>
    <w:p w:rsidR="00B60BBF" w:rsidRDefault="00B60BBF" w:rsidP="00785987">
      <w:pPr>
        <w:pStyle w:val="ListParagraph"/>
        <w:numPr>
          <w:ilvl w:val="0"/>
          <w:numId w:val="4"/>
        </w:numPr>
        <w:spacing w:after="200" w:line="240" w:lineRule="auto"/>
        <w:ind w:right="4"/>
        <w:rPr>
          <w:sz w:val="28"/>
          <w:szCs w:val="28"/>
        </w:rPr>
      </w:pPr>
      <w:r>
        <w:rPr>
          <w:sz w:val="28"/>
          <w:szCs w:val="28"/>
        </w:rPr>
        <w:t>Registration process is much simpler, a student can register for an event with a single click. The required common data will be available for each student in the database.</w:t>
      </w:r>
    </w:p>
    <w:p w:rsidR="00B60BBF" w:rsidRDefault="00B60BBF">
      <w:pPr>
        <w:pStyle w:val="Body"/>
        <w:spacing w:after="16" w:line="259" w:lineRule="auto"/>
        <w:ind w:left="0" w:right="931" w:firstLine="0"/>
        <w:jc w:val="left"/>
      </w:pPr>
    </w:p>
    <w:p w:rsidR="00B60BBF" w:rsidRDefault="00B60BBF">
      <w:pPr>
        <w:pStyle w:val="Body"/>
        <w:spacing w:after="16" w:line="259" w:lineRule="auto"/>
        <w:ind w:left="0" w:right="931" w:firstLine="0"/>
        <w:jc w:val="left"/>
        <w:rPr>
          <w:sz w:val="28"/>
          <w:szCs w:val="28"/>
        </w:rPr>
      </w:pPr>
      <w:r>
        <w:rPr>
          <w:sz w:val="28"/>
          <w:szCs w:val="28"/>
        </w:rPr>
        <w:t xml:space="preserve"> </w:t>
      </w:r>
    </w:p>
    <w:p w:rsidR="00AB0C70" w:rsidRDefault="00AB0C70" w:rsidP="00785987">
      <w:pPr>
        <w:pStyle w:val="Body"/>
        <w:spacing w:after="0" w:line="259" w:lineRule="auto"/>
        <w:ind w:left="440" w:right="4"/>
        <w:jc w:val="right"/>
        <w:rPr>
          <w:b/>
          <w:bCs/>
          <w:sz w:val="32"/>
          <w:szCs w:val="32"/>
        </w:rPr>
      </w:pPr>
    </w:p>
    <w:p w:rsidR="00B60BBF" w:rsidRDefault="00B60BBF" w:rsidP="00785987">
      <w:pPr>
        <w:pStyle w:val="Body"/>
        <w:spacing w:after="0" w:line="259" w:lineRule="auto"/>
        <w:ind w:left="440" w:right="4"/>
        <w:jc w:val="right"/>
      </w:pPr>
      <w:r>
        <w:rPr>
          <w:b/>
          <w:bCs/>
          <w:sz w:val="32"/>
          <w:szCs w:val="32"/>
        </w:rPr>
        <w:lastRenderedPageBreak/>
        <w:t xml:space="preserve">CHAPTER 3 </w:t>
      </w:r>
    </w:p>
    <w:p w:rsidR="00B60BBF" w:rsidRDefault="00B60BBF">
      <w:pPr>
        <w:pStyle w:val="Body"/>
        <w:spacing w:after="52" w:line="259" w:lineRule="auto"/>
        <w:ind w:left="430" w:right="931" w:firstLine="0"/>
        <w:jc w:val="right"/>
      </w:pPr>
      <w:r>
        <w:t xml:space="preserve"> </w:t>
      </w:r>
      <w:r>
        <w:rPr>
          <w:rFonts w:ascii="Arial" w:hAnsi="Arial"/>
          <w:b/>
          <w:bCs/>
          <w:sz w:val="32"/>
          <w:szCs w:val="32"/>
        </w:rPr>
        <w:t xml:space="preserve"> </w:t>
      </w:r>
    </w:p>
    <w:p w:rsidR="00B60BBF" w:rsidRDefault="00B60BBF" w:rsidP="00785987">
      <w:pPr>
        <w:pStyle w:val="Body"/>
        <w:spacing w:after="0" w:line="259" w:lineRule="auto"/>
        <w:ind w:left="440" w:right="4"/>
        <w:jc w:val="right"/>
      </w:pPr>
      <w:r>
        <w:rPr>
          <w:b/>
          <w:bCs/>
          <w:sz w:val="32"/>
          <w:szCs w:val="32"/>
          <w:lang w:val="en-US"/>
        </w:rPr>
        <w:t xml:space="preserve">SYSTEM REQUIREMENT AND SPECIFICATION </w:t>
      </w:r>
    </w:p>
    <w:p w:rsidR="00B60BBF" w:rsidRDefault="007A0C7D">
      <w:pPr>
        <w:pStyle w:val="Body"/>
        <w:spacing w:after="8" w:line="259" w:lineRule="auto"/>
        <w:ind w:left="401" w:right="0" w:firstLine="0"/>
        <w:jc w:val="left"/>
      </w:pPr>
      <w:r w:rsidRPr="007A0C7D">
        <w:rPr>
          <w:rFonts w:ascii="Calibri" w:eastAsia="Calibri" w:hAnsi="Calibri" w:cs="Calibri"/>
          <w:sz w:val="22"/>
          <w:szCs w:val="22"/>
        </w:rPr>
      </w:r>
      <w:r w:rsidRPr="007A0C7D">
        <w:rPr>
          <w:rFonts w:ascii="Calibri" w:eastAsia="Calibri" w:hAnsi="Calibri" w:cs="Calibri"/>
          <w:sz w:val="22"/>
          <w:szCs w:val="22"/>
        </w:rPr>
        <w:pict>
          <v:rect id="_x0000_s1097" alt="Shape 29349" style="width:443.7pt;height:1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rPr>
          <w:rFonts w:ascii="Calibri Light" w:eastAsia="Calibri Light" w:hAnsi="Calibri Light" w:cs="Calibri Light"/>
          <w:color w:val="1F4D78"/>
          <w:u w:color="1F4D78"/>
        </w:rPr>
      </w:pPr>
    </w:p>
    <w:p w:rsidR="00B60BBF" w:rsidRDefault="00B60BBF">
      <w:pPr>
        <w:pStyle w:val="Body"/>
        <w:rPr>
          <w:b/>
          <w:bCs/>
          <w:sz w:val="32"/>
          <w:szCs w:val="32"/>
        </w:rPr>
      </w:pPr>
      <w:r>
        <w:rPr>
          <w:b/>
          <w:bCs/>
          <w:sz w:val="32"/>
          <w:szCs w:val="32"/>
          <w:lang w:val="fr-FR"/>
        </w:rPr>
        <w:t>3.1 Introduction</w:t>
      </w:r>
    </w:p>
    <w:p w:rsidR="00B60BBF" w:rsidRDefault="00B60BBF">
      <w:pPr>
        <w:pStyle w:val="Body"/>
        <w:spacing w:after="0" w:line="259" w:lineRule="auto"/>
        <w:ind w:left="430" w:right="0" w:firstLine="0"/>
        <w:jc w:val="left"/>
      </w:pPr>
      <w:r>
        <w:rPr>
          <w:b/>
          <w:bCs/>
        </w:rPr>
        <w:t xml:space="preserve"> </w:t>
      </w:r>
    </w:p>
    <w:p w:rsidR="00B60BBF" w:rsidRDefault="00B60BBF">
      <w:pPr>
        <w:pStyle w:val="Body"/>
        <w:spacing w:after="3" w:line="360" w:lineRule="auto"/>
        <w:ind w:left="424" w:right="0" w:hanging="11"/>
        <w:rPr>
          <w:sz w:val="28"/>
          <w:szCs w:val="28"/>
        </w:rPr>
      </w:pPr>
      <w:r>
        <w:rPr>
          <w:sz w:val="28"/>
          <w:szCs w:val="28"/>
          <w:lang w:val="en-US"/>
        </w:rPr>
        <w:t xml:space="preserve">Requirements are during early stages of a system development as a specification of what should be implemented or as a constraint of some kind of on the system. They may be a user level facility description, a detailed specification of expected system behaviour, a general system property, a specific constraint on the system, and information on how to carry out some computation or a constraint on the development of the system. The end product of the requirement analysis phase is a requirement specification. The requirement specification is a reconstruction of the result of this analysis phase. Its purpose is to communicate this result to others. System requirements are more detailed descriptions of the user requirements. They may serve as the basis for a contract to the implementation of the system and should therefore be a complete and consistent specification of the whole system. They are used by software engineers as the starting point of system design. In principle, the system requirements should state what the system should do and not how it should be implemented. However, at the level of detail required to specify the system completely, it is virtually impossible to exclude all design information. </w:t>
      </w:r>
    </w:p>
    <w:p w:rsidR="00B60BBF" w:rsidRDefault="00B60BBF">
      <w:pPr>
        <w:pStyle w:val="Body"/>
        <w:spacing w:after="0" w:line="259" w:lineRule="auto"/>
        <w:ind w:left="430" w:right="0" w:firstLine="0"/>
        <w:jc w:val="left"/>
      </w:pPr>
      <w:r>
        <w:t xml:space="preserve"> </w:t>
      </w:r>
    </w:p>
    <w:p w:rsidR="00B60BBF" w:rsidRDefault="00B60BBF">
      <w:pPr>
        <w:pStyle w:val="Body"/>
        <w:spacing w:line="360" w:lineRule="auto"/>
        <w:ind w:left="425" w:right="0"/>
        <w:rPr>
          <w:sz w:val="28"/>
          <w:szCs w:val="28"/>
        </w:rPr>
      </w:pPr>
      <w:r>
        <w:rPr>
          <w:sz w:val="28"/>
          <w:szCs w:val="28"/>
          <w:lang w:val="en-US"/>
        </w:rPr>
        <w:t xml:space="preserve">Natural language is often used to write system requirements specifications. Further problems with natural language can arise when it is used for more detailed specification: </w:t>
      </w:r>
    </w:p>
    <w:p w:rsidR="00B60BBF" w:rsidRDefault="00B60BBF">
      <w:pPr>
        <w:pStyle w:val="Body"/>
        <w:numPr>
          <w:ilvl w:val="0"/>
          <w:numId w:val="6"/>
        </w:numPr>
        <w:spacing w:after="3" w:line="360" w:lineRule="auto"/>
        <w:ind w:right="0"/>
        <w:rPr>
          <w:sz w:val="28"/>
          <w:szCs w:val="28"/>
          <w:lang w:val="en-US"/>
        </w:rPr>
      </w:pPr>
      <w:r>
        <w:rPr>
          <w:sz w:val="28"/>
          <w:szCs w:val="28"/>
          <w:lang w:val="en-US"/>
        </w:rPr>
        <w:lastRenderedPageBreak/>
        <w:t xml:space="preserve">Natural language understanding relies on the specification of the readers and writers using the same words for the same concept. This leads to misunderstandings because of the ambiguity of the natural language. </w:t>
      </w:r>
    </w:p>
    <w:p w:rsidR="00B60BBF" w:rsidRDefault="00B60BBF">
      <w:pPr>
        <w:pStyle w:val="Body"/>
        <w:numPr>
          <w:ilvl w:val="0"/>
          <w:numId w:val="7"/>
        </w:numPr>
        <w:spacing w:after="3" w:line="360" w:lineRule="auto"/>
        <w:ind w:right="0"/>
        <w:rPr>
          <w:sz w:val="28"/>
          <w:szCs w:val="28"/>
          <w:lang w:val="en-US"/>
        </w:rPr>
      </w:pPr>
      <w:r>
        <w:rPr>
          <w:sz w:val="28"/>
          <w:szCs w:val="28"/>
          <w:lang w:val="en-US"/>
        </w:rPr>
        <w:t xml:space="preserve">A natural language requirements specification is over-flexible. You can say the same thing in completely different ways. It is up to the reader to find out when requirements are same and when they are distinct. </w:t>
      </w:r>
    </w:p>
    <w:p w:rsidR="00B60BBF" w:rsidRDefault="00B60BBF">
      <w:pPr>
        <w:pStyle w:val="Body"/>
        <w:spacing w:after="19" w:line="259" w:lineRule="auto"/>
        <w:ind w:left="0" w:right="931" w:firstLine="0"/>
        <w:jc w:val="center"/>
        <w:rPr>
          <w:b/>
          <w:bCs/>
          <w:sz w:val="32"/>
          <w:szCs w:val="32"/>
        </w:rPr>
      </w:pPr>
    </w:p>
    <w:p w:rsidR="00B60BBF" w:rsidRDefault="00B60BBF">
      <w:pPr>
        <w:pStyle w:val="Body"/>
        <w:spacing w:after="15" w:line="360" w:lineRule="auto"/>
        <w:ind w:right="0"/>
        <w:rPr>
          <w:b/>
          <w:bCs/>
          <w:sz w:val="32"/>
          <w:szCs w:val="32"/>
        </w:rPr>
      </w:pPr>
      <w:r>
        <w:rPr>
          <w:b/>
          <w:bCs/>
          <w:sz w:val="32"/>
          <w:szCs w:val="32"/>
          <w:lang w:val="en-US"/>
        </w:rPr>
        <w:t xml:space="preserve">3.2 Functional Requirements </w:t>
      </w:r>
    </w:p>
    <w:p w:rsidR="00B60BBF" w:rsidRDefault="00B60BBF">
      <w:pPr>
        <w:pStyle w:val="Body"/>
        <w:spacing w:after="0" w:line="360" w:lineRule="auto"/>
        <w:ind w:left="500" w:right="0" w:firstLine="0"/>
      </w:pPr>
      <w:r>
        <w:rPr>
          <w:b/>
          <w:bCs/>
        </w:rPr>
        <w:t xml:space="preserve"> </w:t>
      </w:r>
    </w:p>
    <w:p w:rsidR="00B60BBF" w:rsidRDefault="00B60BBF">
      <w:pPr>
        <w:pStyle w:val="Body"/>
        <w:spacing w:after="3" w:line="360" w:lineRule="auto"/>
        <w:ind w:left="350" w:right="0"/>
        <w:rPr>
          <w:sz w:val="28"/>
          <w:szCs w:val="28"/>
        </w:rPr>
      </w:pPr>
      <w:r>
        <w:rPr>
          <w:sz w:val="28"/>
          <w:szCs w:val="28"/>
          <w:lang w:val="en-US"/>
        </w:rPr>
        <w:t xml:space="preserve">The functional requirements are the statement of services the system should provide, how system reacts to particular inputs and how system should behave in particular situation. It describes the functionality that the system provides. </w:t>
      </w:r>
    </w:p>
    <w:p w:rsidR="00B60BBF" w:rsidRDefault="00B60BBF">
      <w:pPr>
        <w:pStyle w:val="Body"/>
        <w:spacing w:line="360" w:lineRule="auto"/>
        <w:ind w:left="350" w:right="985"/>
        <w:rPr>
          <w:sz w:val="28"/>
          <w:szCs w:val="28"/>
        </w:rPr>
      </w:pPr>
      <w:r>
        <w:rPr>
          <w:sz w:val="28"/>
          <w:szCs w:val="28"/>
          <w:lang w:val="en-US"/>
        </w:rPr>
        <w:t xml:space="preserve">Our app requires: </w:t>
      </w:r>
    </w:p>
    <w:p w:rsidR="00B60BBF" w:rsidRDefault="00B60BBF">
      <w:pPr>
        <w:pStyle w:val="Body"/>
        <w:numPr>
          <w:ilvl w:val="0"/>
          <w:numId w:val="9"/>
        </w:numPr>
        <w:spacing w:line="360" w:lineRule="auto"/>
        <w:ind w:right="985"/>
        <w:rPr>
          <w:sz w:val="28"/>
          <w:szCs w:val="28"/>
          <w:lang w:val="en-US"/>
        </w:rPr>
      </w:pPr>
      <w:r>
        <w:rPr>
          <w:sz w:val="28"/>
          <w:szCs w:val="28"/>
          <w:lang w:val="en-US"/>
        </w:rPr>
        <w:t xml:space="preserve">Active internet connection. </w:t>
      </w:r>
    </w:p>
    <w:p w:rsidR="00B60BBF" w:rsidRDefault="00B60BBF">
      <w:pPr>
        <w:pStyle w:val="Body"/>
        <w:numPr>
          <w:ilvl w:val="0"/>
          <w:numId w:val="9"/>
        </w:numPr>
        <w:spacing w:line="360" w:lineRule="auto"/>
        <w:ind w:right="985"/>
        <w:rPr>
          <w:sz w:val="28"/>
          <w:szCs w:val="28"/>
          <w:lang w:val="en-US"/>
        </w:rPr>
      </w:pPr>
      <w:r>
        <w:rPr>
          <w:sz w:val="28"/>
          <w:szCs w:val="28"/>
          <w:lang w:val="en-US"/>
        </w:rPr>
        <w:t xml:space="preserve">A firebase console to store the data </w:t>
      </w:r>
    </w:p>
    <w:p w:rsidR="00B60BBF" w:rsidRDefault="00B60BBF">
      <w:pPr>
        <w:pStyle w:val="Body"/>
        <w:spacing w:after="0" w:line="256" w:lineRule="auto"/>
        <w:ind w:left="0" w:firstLine="0"/>
        <w:jc w:val="center"/>
        <w:rPr>
          <w:sz w:val="32"/>
          <w:szCs w:val="32"/>
        </w:rPr>
      </w:pPr>
    </w:p>
    <w:p w:rsidR="00B60BBF" w:rsidRDefault="00B60BBF">
      <w:pPr>
        <w:pStyle w:val="Body"/>
        <w:spacing w:after="1" w:line="265" w:lineRule="auto"/>
        <w:ind w:right="0"/>
        <w:jc w:val="left"/>
        <w:rPr>
          <w:sz w:val="32"/>
          <w:szCs w:val="32"/>
        </w:rPr>
      </w:pPr>
      <w:r>
        <w:rPr>
          <w:b/>
          <w:bCs/>
          <w:sz w:val="32"/>
          <w:szCs w:val="32"/>
          <w:lang w:val="en-US"/>
        </w:rPr>
        <w:t xml:space="preserve">3.3 User Requirements </w:t>
      </w:r>
    </w:p>
    <w:p w:rsidR="00B60BBF" w:rsidRDefault="00B60BBF">
      <w:pPr>
        <w:pStyle w:val="Body"/>
        <w:spacing w:after="1" w:line="265" w:lineRule="auto"/>
        <w:ind w:left="350" w:right="0"/>
        <w:jc w:val="left"/>
      </w:pPr>
    </w:p>
    <w:p w:rsidR="00B60BBF" w:rsidRDefault="00B60BBF">
      <w:pPr>
        <w:pStyle w:val="Body"/>
        <w:spacing w:line="360" w:lineRule="auto"/>
        <w:ind w:left="350" w:right="0"/>
      </w:pPr>
      <w:r>
        <w:rPr>
          <w:sz w:val="28"/>
          <w:szCs w:val="28"/>
          <w:lang w:val="en-US"/>
        </w:rPr>
        <w:t>Student requires active internet connection to use the app.</w:t>
      </w:r>
      <w:r>
        <w:t xml:space="preserve"> </w:t>
      </w:r>
    </w:p>
    <w:p w:rsidR="00B60BBF" w:rsidRDefault="00B60BBF">
      <w:pPr>
        <w:pStyle w:val="Body"/>
        <w:spacing w:after="0" w:line="256" w:lineRule="auto"/>
        <w:ind w:left="0" w:firstLine="0"/>
      </w:pPr>
    </w:p>
    <w:p w:rsidR="00B60BBF" w:rsidRDefault="00B60BBF">
      <w:pPr>
        <w:pStyle w:val="Body"/>
        <w:spacing w:after="0" w:line="256" w:lineRule="auto"/>
        <w:ind w:left="0" w:firstLine="0"/>
        <w:rPr>
          <w:b/>
          <w:bCs/>
          <w:sz w:val="32"/>
          <w:szCs w:val="32"/>
        </w:rPr>
      </w:pPr>
      <w:r>
        <w:rPr>
          <w:b/>
          <w:bCs/>
          <w:sz w:val="32"/>
          <w:szCs w:val="32"/>
          <w:lang w:val="en-US"/>
        </w:rPr>
        <w:t xml:space="preserve">  3.4 Software Requirements </w:t>
      </w:r>
    </w:p>
    <w:p w:rsidR="00B60BBF" w:rsidRDefault="00B60BBF">
      <w:pPr>
        <w:pStyle w:val="Body"/>
        <w:spacing w:after="0" w:line="256" w:lineRule="auto"/>
        <w:rPr>
          <w:b/>
          <w:bCs/>
          <w:sz w:val="28"/>
          <w:szCs w:val="28"/>
        </w:rPr>
      </w:pPr>
    </w:p>
    <w:p w:rsidR="00B60BBF" w:rsidRDefault="00B60BBF">
      <w:pPr>
        <w:pStyle w:val="ListParagraph"/>
        <w:numPr>
          <w:ilvl w:val="0"/>
          <w:numId w:val="11"/>
        </w:numPr>
        <w:spacing w:after="0" w:line="256" w:lineRule="auto"/>
        <w:rPr>
          <w:sz w:val="28"/>
          <w:szCs w:val="28"/>
        </w:rPr>
      </w:pPr>
      <w:r>
        <w:rPr>
          <w:sz w:val="28"/>
          <w:szCs w:val="28"/>
        </w:rPr>
        <w:t>Operating System: Windows 7/8/10 (32-bit or 64-bit)</w:t>
      </w:r>
    </w:p>
    <w:p w:rsidR="00B60BBF" w:rsidRDefault="00B60BBF">
      <w:pPr>
        <w:pStyle w:val="Body"/>
        <w:spacing w:after="0" w:line="256" w:lineRule="auto"/>
        <w:ind w:left="0" w:firstLine="0"/>
        <w:rPr>
          <w:sz w:val="28"/>
          <w:szCs w:val="28"/>
        </w:rPr>
      </w:pPr>
      <w:r>
        <w:rPr>
          <w:sz w:val="28"/>
          <w:szCs w:val="28"/>
        </w:rPr>
        <w:t xml:space="preserve">     2.  Android SDK </w:t>
      </w:r>
    </w:p>
    <w:p w:rsidR="00B60BBF" w:rsidRDefault="00B60BBF">
      <w:pPr>
        <w:pStyle w:val="Body"/>
        <w:spacing w:after="0" w:line="256" w:lineRule="auto"/>
        <w:ind w:left="0" w:firstLine="0"/>
        <w:rPr>
          <w:sz w:val="28"/>
          <w:szCs w:val="28"/>
        </w:rPr>
      </w:pPr>
      <w:r>
        <w:rPr>
          <w:sz w:val="28"/>
          <w:szCs w:val="28"/>
        </w:rPr>
        <w:t xml:space="preserve">     3.  Android Studio  </w:t>
      </w:r>
    </w:p>
    <w:p w:rsidR="00B60BBF" w:rsidRDefault="00B60BBF">
      <w:pPr>
        <w:pStyle w:val="Body"/>
        <w:spacing w:after="0" w:line="256" w:lineRule="auto"/>
        <w:ind w:left="0" w:firstLine="0"/>
        <w:rPr>
          <w:sz w:val="28"/>
          <w:szCs w:val="28"/>
        </w:rPr>
      </w:pPr>
      <w:r>
        <w:rPr>
          <w:sz w:val="28"/>
          <w:szCs w:val="28"/>
        </w:rPr>
        <w:t xml:space="preserve">     4.  Firebase</w:t>
      </w:r>
    </w:p>
    <w:p w:rsidR="00B60BBF" w:rsidRDefault="00B60BBF">
      <w:pPr>
        <w:pStyle w:val="Body"/>
        <w:spacing w:after="0" w:line="256" w:lineRule="auto"/>
        <w:ind w:left="0" w:firstLine="0"/>
        <w:rPr>
          <w:sz w:val="28"/>
          <w:szCs w:val="28"/>
        </w:rPr>
      </w:pPr>
    </w:p>
    <w:p w:rsidR="00B60BBF" w:rsidRDefault="00B60BBF">
      <w:pPr>
        <w:pStyle w:val="Body"/>
        <w:spacing w:after="0" w:line="256" w:lineRule="auto"/>
        <w:ind w:left="0" w:firstLine="0"/>
        <w:rPr>
          <w:b/>
          <w:bCs/>
          <w:sz w:val="32"/>
          <w:szCs w:val="32"/>
        </w:rPr>
      </w:pPr>
    </w:p>
    <w:p w:rsidR="00B60BBF" w:rsidRDefault="00B60BBF">
      <w:pPr>
        <w:pStyle w:val="Body"/>
        <w:spacing w:after="0" w:line="256" w:lineRule="auto"/>
        <w:ind w:left="0" w:firstLine="0"/>
        <w:rPr>
          <w:b/>
          <w:bCs/>
          <w:sz w:val="32"/>
          <w:szCs w:val="32"/>
        </w:rPr>
      </w:pPr>
    </w:p>
    <w:p w:rsidR="00B60BBF" w:rsidRDefault="00B60BBF">
      <w:pPr>
        <w:pStyle w:val="Body"/>
        <w:spacing w:after="0" w:line="256" w:lineRule="auto"/>
        <w:ind w:left="0" w:firstLine="0"/>
        <w:rPr>
          <w:b/>
          <w:bCs/>
          <w:sz w:val="32"/>
          <w:szCs w:val="32"/>
        </w:rPr>
      </w:pPr>
    </w:p>
    <w:p w:rsidR="00B60BBF" w:rsidRDefault="00B60BBF" w:rsidP="004B41B8">
      <w:pPr>
        <w:pStyle w:val="Body"/>
        <w:spacing w:after="0" w:line="256" w:lineRule="auto"/>
        <w:ind w:left="0" w:right="4" w:firstLine="0"/>
        <w:rPr>
          <w:b/>
          <w:bCs/>
          <w:sz w:val="28"/>
          <w:szCs w:val="28"/>
        </w:rPr>
      </w:pPr>
      <w:r>
        <w:rPr>
          <w:b/>
          <w:bCs/>
          <w:sz w:val="28"/>
          <w:szCs w:val="28"/>
          <w:lang w:val="it-IT"/>
        </w:rPr>
        <w:lastRenderedPageBreak/>
        <w:t xml:space="preserve">3.4.1 Android SDK </w:t>
      </w:r>
    </w:p>
    <w:p w:rsidR="00B60BBF" w:rsidRDefault="00B60BBF" w:rsidP="004B41B8">
      <w:pPr>
        <w:pStyle w:val="Body"/>
        <w:spacing w:after="0" w:line="256" w:lineRule="auto"/>
        <w:ind w:left="0" w:right="4" w:firstLine="0"/>
        <w:rPr>
          <w:b/>
          <w:bCs/>
          <w:sz w:val="28"/>
          <w:szCs w:val="28"/>
        </w:rPr>
      </w:pPr>
      <w:r>
        <w:rPr>
          <w:sz w:val="28"/>
          <w:szCs w:val="28"/>
        </w:rPr>
        <w:t xml:space="preserve"> </w:t>
      </w:r>
    </w:p>
    <w:p w:rsidR="00B60BBF" w:rsidRDefault="00B60BBF" w:rsidP="004B41B8">
      <w:pPr>
        <w:pStyle w:val="Body"/>
        <w:spacing w:after="0" w:line="256" w:lineRule="auto"/>
        <w:ind w:left="0" w:right="4" w:firstLine="0"/>
        <w:rPr>
          <w:sz w:val="28"/>
          <w:szCs w:val="28"/>
        </w:rPr>
      </w:pPr>
      <w:r>
        <w:rPr>
          <w:sz w:val="28"/>
          <w:szCs w:val="28"/>
          <w:lang w:val="en-US"/>
        </w:rPr>
        <w:t xml:space="preserve">The Android SDK provides you the API libraries and developer tools necessary to build, test, and debug apps for Android. The ADT bundle includes the essential Android SDK components and a version of the Eclipse IDE with built-in Android Developer Tools to streamline the Android app development. ADT bundle consists of following components for developing the application II. Eclipse ADT plugin. </w:t>
      </w:r>
    </w:p>
    <w:p w:rsidR="00B60BBF" w:rsidRDefault="00B60BBF" w:rsidP="004B41B8">
      <w:pPr>
        <w:pStyle w:val="ListParagraph"/>
        <w:numPr>
          <w:ilvl w:val="0"/>
          <w:numId w:val="13"/>
        </w:numPr>
        <w:spacing w:after="0" w:line="256" w:lineRule="auto"/>
        <w:ind w:right="4"/>
        <w:rPr>
          <w:sz w:val="28"/>
          <w:szCs w:val="28"/>
        </w:rPr>
      </w:pPr>
      <w:r>
        <w:rPr>
          <w:sz w:val="28"/>
          <w:szCs w:val="28"/>
        </w:rPr>
        <w:t xml:space="preserve">Android SDK Tools </w:t>
      </w:r>
    </w:p>
    <w:p w:rsidR="00B60BBF" w:rsidRDefault="00B60BBF" w:rsidP="004B41B8">
      <w:pPr>
        <w:pStyle w:val="ListParagraph"/>
        <w:numPr>
          <w:ilvl w:val="0"/>
          <w:numId w:val="13"/>
        </w:numPr>
        <w:spacing w:after="0" w:line="256" w:lineRule="auto"/>
        <w:ind w:right="4"/>
        <w:rPr>
          <w:sz w:val="28"/>
          <w:szCs w:val="28"/>
        </w:rPr>
      </w:pPr>
      <w:r>
        <w:rPr>
          <w:sz w:val="28"/>
          <w:szCs w:val="28"/>
        </w:rPr>
        <w:t xml:space="preserve">Android Platform-tools </w:t>
      </w:r>
    </w:p>
    <w:p w:rsidR="00B60BBF" w:rsidRDefault="00B60BBF" w:rsidP="004B41B8">
      <w:pPr>
        <w:pStyle w:val="ListParagraph"/>
        <w:numPr>
          <w:ilvl w:val="0"/>
          <w:numId w:val="13"/>
        </w:numPr>
        <w:spacing w:after="0" w:line="256" w:lineRule="auto"/>
        <w:ind w:right="4"/>
        <w:rPr>
          <w:sz w:val="28"/>
          <w:szCs w:val="28"/>
        </w:rPr>
      </w:pPr>
      <w:r>
        <w:rPr>
          <w:sz w:val="28"/>
          <w:szCs w:val="28"/>
        </w:rPr>
        <w:t xml:space="preserve">The latest Android platform </w:t>
      </w:r>
    </w:p>
    <w:p w:rsidR="00B60BBF" w:rsidRDefault="00B60BBF" w:rsidP="004B41B8">
      <w:pPr>
        <w:pStyle w:val="ListParagraph"/>
        <w:numPr>
          <w:ilvl w:val="0"/>
          <w:numId w:val="13"/>
        </w:numPr>
        <w:spacing w:after="0" w:line="256" w:lineRule="auto"/>
        <w:ind w:right="4"/>
        <w:rPr>
          <w:sz w:val="28"/>
          <w:szCs w:val="28"/>
        </w:rPr>
      </w:pPr>
      <w:r>
        <w:rPr>
          <w:sz w:val="28"/>
          <w:szCs w:val="28"/>
        </w:rPr>
        <w:t>The latest Android system image for the emulator</w:t>
      </w:r>
    </w:p>
    <w:p w:rsidR="00B60BBF" w:rsidRDefault="00B60BBF" w:rsidP="004B41B8">
      <w:pPr>
        <w:pStyle w:val="Body"/>
        <w:spacing w:after="0" w:line="256" w:lineRule="auto"/>
        <w:ind w:left="0" w:right="4" w:firstLine="0"/>
        <w:rPr>
          <w:sz w:val="28"/>
          <w:szCs w:val="28"/>
        </w:rPr>
      </w:pPr>
    </w:p>
    <w:p w:rsidR="00B60BBF" w:rsidRDefault="00B60BBF" w:rsidP="004B41B8">
      <w:pPr>
        <w:pStyle w:val="Body"/>
        <w:spacing w:after="0" w:line="256" w:lineRule="auto"/>
        <w:ind w:left="0" w:right="4" w:firstLine="0"/>
        <w:rPr>
          <w:sz w:val="28"/>
          <w:szCs w:val="28"/>
        </w:rPr>
      </w:pPr>
    </w:p>
    <w:p w:rsidR="00B60BBF" w:rsidRDefault="00B60BBF" w:rsidP="004B41B8">
      <w:pPr>
        <w:pStyle w:val="Body"/>
        <w:spacing w:after="0" w:line="256" w:lineRule="auto"/>
        <w:ind w:left="0" w:right="4" w:firstLine="0"/>
        <w:rPr>
          <w:b/>
          <w:bCs/>
          <w:sz w:val="28"/>
          <w:szCs w:val="28"/>
        </w:rPr>
      </w:pPr>
      <w:r>
        <w:rPr>
          <w:b/>
          <w:bCs/>
          <w:sz w:val="28"/>
          <w:szCs w:val="28"/>
          <w:lang w:val="it-IT"/>
        </w:rPr>
        <w:t xml:space="preserve">3.4.2 Android Studio </w:t>
      </w:r>
    </w:p>
    <w:p w:rsidR="00B60BBF" w:rsidRDefault="00B60BBF" w:rsidP="004B41B8">
      <w:pPr>
        <w:pStyle w:val="Body"/>
        <w:spacing w:after="0" w:line="256" w:lineRule="auto"/>
        <w:ind w:left="0" w:right="4" w:firstLine="0"/>
        <w:rPr>
          <w:sz w:val="28"/>
          <w:szCs w:val="28"/>
        </w:rPr>
      </w:pPr>
      <w:r>
        <w:rPr>
          <w:sz w:val="28"/>
          <w:szCs w:val="28"/>
        </w:rPr>
        <w:t xml:space="preserve"> </w:t>
      </w:r>
    </w:p>
    <w:p w:rsidR="00B60BBF" w:rsidRDefault="00B60BBF" w:rsidP="004B41B8">
      <w:pPr>
        <w:pStyle w:val="Body"/>
        <w:spacing w:after="0" w:line="256" w:lineRule="auto"/>
        <w:ind w:left="0" w:right="4" w:firstLine="0"/>
        <w:rPr>
          <w:sz w:val="28"/>
          <w:szCs w:val="28"/>
        </w:rPr>
      </w:pPr>
      <w:r>
        <w:rPr>
          <w:sz w:val="28"/>
          <w:szCs w:val="28"/>
          <w:lang w:val="en-US"/>
        </w:rPr>
        <w:t xml:space="preserve">Android Studio is the official integrated development environment (IDE) for Google's Android operating system, built on Jet Brains IntelliJ IDEA software and designed </w:t>
      </w:r>
    </w:p>
    <w:p w:rsidR="00B60BBF" w:rsidRDefault="00B60BBF" w:rsidP="004B41B8">
      <w:pPr>
        <w:pStyle w:val="Body"/>
        <w:spacing w:after="0" w:line="256" w:lineRule="auto"/>
        <w:ind w:left="0" w:right="4" w:firstLine="0"/>
        <w:rPr>
          <w:sz w:val="28"/>
          <w:szCs w:val="28"/>
        </w:rPr>
      </w:pPr>
      <w:r>
        <w:rPr>
          <w:sz w:val="28"/>
          <w:szCs w:val="28"/>
          <w:lang w:val="en-US"/>
        </w:rPr>
        <w:t xml:space="preserve">Specifically, for Android development. It is available for download on Windows, macOS and Linux based operating systems. It is a replacement for the Eclipse Android Development Tools (ADT) as the primary IDE for native Android application development. </w:t>
      </w:r>
    </w:p>
    <w:p w:rsidR="00B60BBF" w:rsidRDefault="00B60BBF" w:rsidP="004B41B8">
      <w:pPr>
        <w:pStyle w:val="Body"/>
        <w:spacing w:after="0" w:line="256" w:lineRule="auto"/>
        <w:ind w:left="0" w:right="4" w:firstLine="0"/>
        <w:rPr>
          <w:sz w:val="28"/>
          <w:szCs w:val="28"/>
        </w:rPr>
      </w:pPr>
    </w:p>
    <w:p w:rsidR="00B60BBF" w:rsidRDefault="00B60BBF" w:rsidP="004B41B8">
      <w:pPr>
        <w:pStyle w:val="Body"/>
        <w:spacing w:after="0" w:line="256" w:lineRule="auto"/>
        <w:ind w:left="0" w:right="4" w:firstLine="0"/>
        <w:rPr>
          <w:sz w:val="28"/>
          <w:szCs w:val="28"/>
        </w:rPr>
      </w:pPr>
      <w:r>
        <w:rPr>
          <w:sz w:val="28"/>
          <w:szCs w:val="28"/>
          <w:lang w:val="en-US"/>
        </w:rPr>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3.3, which was released in January 2019. </w:t>
      </w:r>
    </w:p>
    <w:p w:rsidR="00B60BBF" w:rsidRDefault="00B60BBF" w:rsidP="004B41B8">
      <w:pPr>
        <w:pStyle w:val="Body"/>
        <w:spacing w:after="0" w:line="256" w:lineRule="auto"/>
        <w:ind w:left="0" w:right="4" w:firstLine="0"/>
        <w:rPr>
          <w:sz w:val="28"/>
          <w:szCs w:val="28"/>
        </w:rPr>
      </w:pPr>
      <w:r>
        <w:rPr>
          <w:sz w:val="28"/>
          <w:szCs w:val="28"/>
        </w:rPr>
        <w:t xml:space="preserve"> </w:t>
      </w:r>
    </w:p>
    <w:p w:rsidR="00B60BBF" w:rsidRDefault="00B60BBF" w:rsidP="004B41B8">
      <w:pPr>
        <w:pStyle w:val="Body"/>
        <w:spacing w:after="0" w:line="256" w:lineRule="auto"/>
        <w:ind w:left="0" w:right="4" w:firstLine="0"/>
        <w:rPr>
          <w:b/>
          <w:bCs/>
          <w:sz w:val="28"/>
          <w:szCs w:val="28"/>
        </w:rPr>
      </w:pPr>
      <w:r>
        <w:rPr>
          <w:b/>
          <w:bCs/>
          <w:sz w:val="28"/>
          <w:szCs w:val="28"/>
        </w:rPr>
        <w:t xml:space="preserve">3.4.3 Firebase </w:t>
      </w:r>
    </w:p>
    <w:p w:rsidR="00B60BBF" w:rsidRDefault="00B60BBF" w:rsidP="004B41B8">
      <w:pPr>
        <w:pStyle w:val="Body"/>
        <w:spacing w:after="0" w:line="256" w:lineRule="auto"/>
        <w:ind w:left="0" w:right="4" w:firstLine="0"/>
        <w:rPr>
          <w:sz w:val="28"/>
          <w:szCs w:val="28"/>
        </w:rPr>
      </w:pPr>
      <w:r>
        <w:rPr>
          <w:sz w:val="28"/>
          <w:szCs w:val="28"/>
        </w:rPr>
        <w:t xml:space="preserve"> </w:t>
      </w:r>
    </w:p>
    <w:p w:rsidR="00B60BBF" w:rsidRDefault="00B60BBF" w:rsidP="004B41B8">
      <w:pPr>
        <w:pStyle w:val="Body"/>
        <w:spacing w:after="0" w:line="256" w:lineRule="auto"/>
        <w:ind w:left="0" w:right="4" w:firstLine="0"/>
        <w:rPr>
          <w:sz w:val="28"/>
          <w:szCs w:val="28"/>
        </w:rPr>
      </w:pPr>
      <w:r>
        <w:rPr>
          <w:sz w:val="28"/>
          <w:szCs w:val="28"/>
          <w:lang w:val="en-US"/>
        </w:rPr>
        <w:t xml:space="preserve">Firebase is a mobile and web application development platform developed by Firebase, Inc. in 2011, then acquired by Google in 2014.As of October 2018, the Firebase platform has 18 products, which are used by 1.5 million apps. Firebase provides a real-time database and backend as a service. The service provides application developers an API that allows application data to be synchronized across clients and stored on Firebase's cloud. Firebase Storage provides secure file </w:t>
      </w:r>
      <w:r>
        <w:rPr>
          <w:sz w:val="28"/>
          <w:szCs w:val="28"/>
          <w:lang w:val="en-US"/>
        </w:rPr>
        <w:lastRenderedPageBreak/>
        <w:t xml:space="preserve">uploads and downloads for Firebase apps, regardless of network quality. The developer can use it to store images, audio, video, or other user-generated content. Firebase Storage is backed by Google Cloud Storage. </w:t>
      </w:r>
    </w:p>
    <w:p w:rsidR="00B60BBF" w:rsidRDefault="00B60BBF">
      <w:pPr>
        <w:pStyle w:val="Body"/>
        <w:spacing w:after="0" w:line="256" w:lineRule="auto"/>
        <w:ind w:left="0" w:firstLine="0"/>
        <w:rPr>
          <w:sz w:val="28"/>
          <w:szCs w:val="28"/>
        </w:rPr>
      </w:pPr>
      <w:r>
        <w:rPr>
          <w:sz w:val="28"/>
          <w:szCs w:val="28"/>
        </w:rPr>
        <w:t xml:space="preserve"> </w:t>
      </w:r>
    </w:p>
    <w:p w:rsidR="00B60BBF" w:rsidRDefault="00B60BBF">
      <w:pPr>
        <w:pStyle w:val="Body"/>
        <w:spacing w:after="0" w:line="256" w:lineRule="auto"/>
        <w:ind w:left="0" w:firstLine="0"/>
        <w:rPr>
          <w:b/>
          <w:bCs/>
          <w:sz w:val="32"/>
          <w:szCs w:val="32"/>
        </w:rPr>
      </w:pPr>
    </w:p>
    <w:p w:rsidR="00B60BBF" w:rsidRDefault="00B60BBF">
      <w:pPr>
        <w:pStyle w:val="Body"/>
        <w:spacing w:after="0" w:line="256" w:lineRule="auto"/>
        <w:ind w:left="0" w:firstLine="0"/>
        <w:rPr>
          <w:sz w:val="28"/>
          <w:szCs w:val="28"/>
        </w:rPr>
      </w:pPr>
      <w:r>
        <w:rPr>
          <w:b/>
          <w:bCs/>
          <w:sz w:val="32"/>
          <w:szCs w:val="32"/>
          <w:lang w:val="en-US"/>
        </w:rPr>
        <w:t xml:space="preserve">3.5 HARDWARE REQUIREMENTS </w:t>
      </w:r>
    </w:p>
    <w:p w:rsidR="00B60BBF" w:rsidRDefault="00B60BBF">
      <w:pPr>
        <w:pStyle w:val="Body"/>
        <w:spacing w:after="0" w:line="256" w:lineRule="auto"/>
        <w:ind w:left="0" w:firstLine="75"/>
        <w:rPr>
          <w:sz w:val="28"/>
          <w:szCs w:val="28"/>
        </w:rPr>
      </w:pPr>
    </w:p>
    <w:p w:rsidR="00B60BBF" w:rsidRDefault="00B60BBF">
      <w:pPr>
        <w:pStyle w:val="ListParagraph"/>
        <w:numPr>
          <w:ilvl w:val="0"/>
          <w:numId w:val="15"/>
        </w:numPr>
        <w:spacing w:after="0" w:line="256" w:lineRule="auto"/>
        <w:rPr>
          <w:sz w:val="28"/>
          <w:szCs w:val="28"/>
        </w:rPr>
      </w:pPr>
      <w:r>
        <w:rPr>
          <w:sz w:val="28"/>
          <w:szCs w:val="28"/>
        </w:rPr>
        <w:t>Minimum 4 GB RAM (8GB recommended).</w:t>
      </w:r>
    </w:p>
    <w:p w:rsidR="00B60BBF" w:rsidRDefault="00B60BBF">
      <w:pPr>
        <w:pStyle w:val="ListParagraph"/>
        <w:numPr>
          <w:ilvl w:val="0"/>
          <w:numId w:val="15"/>
        </w:numPr>
        <w:spacing w:after="0" w:line="256" w:lineRule="auto"/>
        <w:rPr>
          <w:sz w:val="28"/>
          <w:szCs w:val="28"/>
        </w:rPr>
      </w:pPr>
      <w:r>
        <w:rPr>
          <w:sz w:val="28"/>
          <w:szCs w:val="28"/>
        </w:rPr>
        <w:t xml:space="preserve">5GB free disk space  </w:t>
      </w:r>
    </w:p>
    <w:p w:rsidR="00B60BBF" w:rsidRDefault="00B60BBF">
      <w:pPr>
        <w:pStyle w:val="ListParagraph"/>
        <w:numPr>
          <w:ilvl w:val="0"/>
          <w:numId w:val="15"/>
        </w:numPr>
        <w:spacing w:after="0" w:line="256" w:lineRule="auto"/>
        <w:rPr>
          <w:sz w:val="28"/>
          <w:szCs w:val="28"/>
        </w:rPr>
      </w:pPr>
      <w:r>
        <w:rPr>
          <w:sz w:val="28"/>
          <w:szCs w:val="28"/>
        </w:rPr>
        <w:t xml:space="preserve">USB 2.0 or higher </w:t>
      </w:r>
    </w:p>
    <w:p w:rsidR="00B60BBF" w:rsidRDefault="00B60BBF">
      <w:pPr>
        <w:pStyle w:val="ListParagraph"/>
        <w:numPr>
          <w:ilvl w:val="0"/>
          <w:numId w:val="15"/>
        </w:numPr>
        <w:spacing w:after="0" w:line="256" w:lineRule="auto"/>
        <w:rPr>
          <w:sz w:val="28"/>
          <w:szCs w:val="28"/>
        </w:rPr>
      </w:pPr>
      <w:r>
        <w:rPr>
          <w:sz w:val="28"/>
          <w:szCs w:val="28"/>
        </w:rPr>
        <w:t xml:space="preserve">Android Device  </w:t>
      </w:r>
    </w:p>
    <w:p w:rsidR="00B60BBF" w:rsidRDefault="00B60BBF">
      <w:pPr>
        <w:pStyle w:val="Body"/>
        <w:spacing w:after="0" w:line="256" w:lineRule="auto"/>
        <w:ind w:left="142" w:firstLine="0"/>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pPr>
        <w:pStyle w:val="Body"/>
        <w:spacing w:after="0" w:line="256" w:lineRule="auto"/>
        <w:rPr>
          <w:sz w:val="28"/>
          <w:szCs w:val="28"/>
        </w:rPr>
      </w:pPr>
    </w:p>
    <w:p w:rsidR="00B60BBF" w:rsidRDefault="00B60BBF" w:rsidP="004B41B8">
      <w:pPr>
        <w:pStyle w:val="Body"/>
        <w:spacing w:after="0" w:line="259" w:lineRule="auto"/>
        <w:ind w:left="10" w:right="4"/>
        <w:jc w:val="right"/>
      </w:pPr>
      <w:r>
        <w:rPr>
          <w:rFonts w:ascii="Arial" w:hAnsi="Arial"/>
          <w:b/>
          <w:bCs/>
          <w:sz w:val="32"/>
          <w:szCs w:val="32"/>
        </w:rPr>
        <w:t xml:space="preserve">    </w:t>
      </w:r>
      <w:r>
        <w:rPr>
          <w:b/>
          <w:bCs/>
          <w:sz w:val="32"/>
          <w:szCs w:val="32"/>
        </w:rPr>
        <w:t>CHAPTER 4</w:t>
      </w:r>
      <w:r>
        <w:rPr>
          <w:sz w:val="32"/>
          <w:szCs w:val="32"/>
        </w:rPr>
        <w:t xml:space="preserve"> </w:t>
      </w:r>
    </w:p>
    <w:p w:rsidR="00B60BBF" w:rsidRDefault="00B60BBF">
      <w:pPr>
        <w:pStyle w:val="Body"/>
        <w:spacing w:after="0" w:line="259" w:lineRule="auto"/>
        <w:ind w:left="0" w:right="0" w:firstLine="0"/>
        <w:jc w:val="left"/>
      </w:pPr>
      <w:r>
        <w:rPr>
          <w:rFonts w:ascii="Arial" w:hAnsi="Arial"/>
          <w:b/>
          <w:bCs/>
          <w:sz w:val="32"/>
          <w:szCs w:val="32"/>
        </w:rPr>
        <w:t xml:space="preserve"> </w:t>
      </w:r>
    </w:p>
    <w:p w:rsidR="00B60BBF" w:rsidRDefault="00B60BBF" w:rsidP="004B41B8">
      <w:pPr>
        <w:pStyle w:val="Body"/>
        <w:spacing w:after="0" w:line="259" w:lineRule="auto"/>
        <w:ind w:left="10" w:right="4"/>
        <w:jc w:val="right"/>
      </w:pPr>
      <w:r>
        <w:rPr>
          <w:b/>
          <w:bCs/>
          <w:sz w:val="32"/>
          <w:szCs w:val="32"/>
          <w:lang w:val="en-US"/>
        </w:rPr>
        <w:t xml:space="preserve">SYSTEM DESIGN </w:t>
      </w:r>
    </w:p>
    <w:p w:rsidR="00B60BBF" w:rsidRDefault="007A0C7D" w:rsidP="004B41B8">
      <w:pPr>
        <w:pStyle w:val="Body"/>
        <w:spacing w:after="7" w:line="259" w:lineRule="auto"/>
        <w:ind w:left="567" w:right="0" w:firstLine="0"/>
        <w:jc w:val="left"/>
      </w:pPr>
      <w:r w:rsidRPr="007A0C7D">
        <w:rPr>
          <w:rFonts w:ascii="Calibri" w:eastAsia="Calibri" w:hAnsi="Calibri" w:cs="Calibri"/>
          <w:sz w:val="22"/>
          <w:szCs w:val="22"/>
        </w:rPr>
      </w:r>
      <w:r w:rsidRPr="007A0C7D">
        <w:rPr>
          <w:rFonts w:ascii="Calibri" w:eastAsia="Calibri" w:hAnsi="Calibri" w:cs="Calibri"/>
          <w:sz w:val="22"/>
          <w:szCs w:val="22"/>
        </w:rPr>
        <w:pict>
          <v:rect id="_x0000_s1096" alt="Shape 29363" style="width:443.7pt;height:1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spacing w:after="167" w:line="259" w:lineRule="auto"/>
        <w:ind w:left="0" w:right="0" w:firstLine="0"/>
        <w:jc w:val="left"/>
      </w:pPr>
      <w:r>
        <w:rPr>
          <w:rFonts w:ascii="Arial" w:hAnsi="Arial"/>
          <w:b/>
          <w:bCs/>
          <w:sz w:val="28"/>
          <w:szCs w:val="28"/>
        </w:rPr>
        <w:t xml:space="preserve">   </w:t>
      </w:r>
    </w:p>
    <w:p w:rsidR="00B60BBF" w:rsidRDefault="00B60BBF">
      <w:pPr>
        <w:pStyle w:val="Body"/>
        <w:spacing w:after="167" w:line="259" w:lineRule="auto"/>
        <w:ind w:left="0" w:right="0" w:firstLine="0"/>
        <w:jc w:val="left"/>
      </w:pPr>
    </w:p>
    <w:p w:rsidR="00B60BBF" w:rsidRDefault="00B60BBF">
      <w:pPr>
        <w:pStyle w:val="ListParagraph"/>
        <w:numPr>
          <w:ilvl w:val="1"/>
          <w:numId w:val="15"/>
        </w:numPr>
        <w:spacing w:after="0" w:line="256" w:lineRule="auto"/>
        <w:jc w:val="left"/>
        <w:rPr>
          <w:b/>
          <w:bCs/>
          <w:sz w:val="32"/>
          <w:szCs w:val="32"/>
        </w:rPr>
      </w:pPr>
      <w:r>
        <w:rPr>
          <w:b/>
          <w:bCs/>
          <w:sz w:val="32"/>
          <w:szCs w:val="32"/>
        </w:rPr>
        <w:t>USE CASE MODEL</w:t>
      </w:r>
    </w:p>
    <w:p w:rsidR="00B60BBF" w:rsidRDefault="007A0C7D">
      <w:pPr>
        <w:pStyle w:val="Body"/>
        <w:spacing w:after="0" w:line="256" w:lineRule="auto"/>
        <w:jc w:val="left"/>
        <w:rPr>
          <w:b/>
          <w:bCs/>
          <w:sz w:val="32"/>
          <w:szCs w:val="32"/>
        </w:rPr>
      </w:pPr>
      <w:r>
        <w:rPr>
          <w:b/>
          <w:bCs/>
          <w:noProof/>
          <w:sz w:val="32"/>
          <w:szCs w:val="32"/>
          <w:lang w:val="en-US"/>
        </w:rPr>
        <w:pict>
          <v:group id="_x0000_s1029" style="position:absolute;left:0;text-align:left;margin-left:36pt;margin-top:28pt;width:396pt;height:383pt;z-index:251658752;mso-wrap-distance-left:12pt;mso-wrap-distance-top:12pt;mso-wrap-distance-right:12pt;mso-wrap-distance-bottom:12pt;mso-position-horizontal-relative:margin;mso-position-vertical-relative:line" coordsize="5029200,4864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029200;height:4368899" strokeweight="1pt">
              <v:fill o:detectmouseclick="t"/>
              <v:stroke miterlimit="4"/>
              <v:imagedata r:id="rId9" o:title="use case model" croptop="64f" cropbottom="64f"/>
              <v:path arrowok="t"/>
            </v:shape>
            <v:rect id="_x0000_s1031" style="position:absolute;top:4445098;width:5029200;height:419101;visibility:visible" stroked="f" strokeweight="1pt">
              <v:fill opacity="786f" o:detectmouseclick="t"/>
              <v:stroke miterlimit="4"/>
              <v:path arrowok="t"/>
              <v:textbox style="mso-column-margin:3pt"/>
            </v:rect>
            <w10:wrap type="topAndBottom" anchorx="margin"/>
          </v:group>
        </w:pict>
      </w:r>
    </w:p>
    <w:p w:rsidR="00B60BBF" w:rsidRDefault="00B60BBF">
      <w:pPr>
        <w:pStyle w:val="Body"/>
        <w:spacing w:after="0" w:line="256" w:lineRule="auto"/>
        <w:ind w:left="0" w:firstLine="0"/>
        <w:jc w:val="left"/>
        <w:rPr>
          <w:b/>
          <w:bCs/>
          <w:sz w:val="32"/>
          <w:szCs w:val="32"/>
        </w:rPr>
      </w:pPr>
    </w:p>
    <w:p w:rsidR="00B60BBF" w:rsidRDefault="00B60BBF">
      <w:pPr>
        <w:pStyle w:val="ListParagraph"/>
        <w:numPr>
          <w:ilvl w:val="1"/>
          <w:numId w:val="15"/>
        </w:numPr>
        <w:spacing w:after="0" w:line="256" w:lineRule="auto"/>
        <w:jc w:val="left"/>
        <w:rPr>
          <w:b/>
          <w:bCs/>
          <w:sz w:val="32"/>
          <w:szCs w:val="32"/>
        </w:rPr>
      </w:pPr>
      <w:r>
        <w:rPr>
          <w:b/>
          <w:bCs/>
          <w:sz w:val="32"/>
          <w:szCs w:val="32"/>
        </w:rPr>
        <w:lastRenderedPageBreak/>
        <w:t>Dataflow</w:t>
      </w:r>
      <w:r w:rsidR="007A0C7D" w:rsidRPr="007A0C7D">
        <w:rPr>
          <w:noProof/>
        </w:rPr>
        <w:pict>
          <v:group id="_x0000_s1032" style="position:absolute;left:0;text-align:left;margin-left:100.85pt;margin-top:112.45pt;width:392pt;height:659.55pt;z-index:251645440;mso-wrap-distance-left:12pt;mso-wrap-distance-top:12pt;mso-wrap-distance-right:12pt;mso-wrap-distance-bottom:12pt;mso-position-horizontal-relative:page;mso-position-vertical-relative:page" coordsize="4977921,8375950">
            <v:shape id="_x0000_s1033" type="#_x0000_t75" style="position:absolute;width:4977921;height:7880650" strokeweight="1pt">
              <v:fill o:detectmouseclick="t"/>
              <v:stroke miterlimit="4"/>
              <v:imagedata r:id="rId10" o:title="event-manager-flowchart" cropleft="1078f" cropright="1078f"/>
              <v:path arrowok="t"/>
            </v:shape>
            <v:rect id="_x0000_s1034" style="position:absolute;top:7956849;width:4977921;height:419101;visibility:visible" stroked="f" strokeweight="1pt">
              <v:fill opacity="786f" o:detectmouseclick="t"/>
              <v:stroke miterlimit="4"/>
              <v:path arrowok="t"/>
              <v:textbox style="mso-column-margin:3pt"/>
            </v:rect>
            <w10:wrap type="topAndBottom" anchorx="page" anchory="page"/>
          </v:group>
        </w:pict>
      </w:r>
      <w:r>
        <w:rPr>
          <w:b/>
          <w:bCs/>
          <w:sz w:val="32"/>
          <w:szCs w:val="32"/>
        </w:rPr>
        <w:t xml:space="preserve"> Diagram</w:t>
      </w:r>
    </w:p>
    <w:p w:rsidR="00B60BBF" w:rsidRDefault="00B60BBF">
      <w:pPr>
        <w:pStyle w:val="ListParagraph"/>
        <w:spacing w:after="0" w:line="256" w:lineRule="auto"/>
        <w:ind w:left="0" w:firstLine="0"/>
        <w:jc w:val="left"/>
        <w:rPr>
          <w:b/>
          <w:bCs/>
          <w:sz w:val="32"/>
          <w:szCs w:val="32"/>
        </w:rPr>
      </w:pPr>
    </w:p>
    <w:p w:rsidR="00B60BBF" w:rsidRPr="00CF206F" w:rsidRDefault="00B60BBF" w:rsidP="004B41B8">
      <w:pPr>
        <w:pStyle w:val="ListParagraph"/>
        <w:spacing w:after="0" w:line="256" w:lineRule="auto"/>
        <w:ind w:left="0" w:right="4" w:firstLine="0"/>
        <w:rPr>
          <w:sz w:val="28"/>
          <w:szCs w:val="28"/>
        </w:rPr>
      </w:pPr>
      <w:r w:rsidRPr="00CF206F">
        <w:rPr>
          <w:sz w:val="28"/>
          <w:szCs w:val="28"/>
        </w:rPr>
        <w:t>All types of users can view clubs and events.</w:t>
      </w:r>
    </w:p>
    <w:p w:rsidR="00B60BBF" w:rsidRDefault="00B60BBF" w:rsidP="004B41B8">
      <w:pPr>
        <w:pStyle w:val="ListParagraph"/>
        <w:spacing w:after="0" w:line="256" w:lineRule="auto"/>
        <w:ind w:left="0" w:right="4" w:firstLine="0"/>
        <w:rPr>
          <w:sz w:val="32"/>
          <w:szCs w:val="32"/>
        </w:rPr>
      </w:pPr>
    </w:p>
    <w:p w:rsidR="00B60BBF" w:rsidRDefault="00B60BBF" w:rsidP="004B41B8">
      <w:pPr>
        <w:pStyle w:val="Body"/>
        <w:spacing w:after="0" w:line="256" w:lineRule="auto"/>
        <w:ind w:right="4"/>
        <w:rPr>
          <w:b/>
          <w:bCs/>
          <w:sz w:val="32"/>
          <w:szCs w:val="32"/>
        </w:rPr>
      </w:pPr>
      <w:r>
        <w:rPr>
          <w:b/>
          <w:bCs/>
          <w:sz w:val="32"/>
          <w:szCs w:val="32"/>
          <w:lang w:val="pt-PT"/>
        </w:rPr>
        <w:t>Admin:</w:t>
      </w:r>
    </w:p>
    <w:p w:rsidR="00B60BBF" w:rsidRDefault="00B60BBF" w:rsidP="004B41B8">
      <w:pPr>
        <w:pStyle w:val="ListParagraph"/>
        <w:numPr>
          <w:ilvl w:val="0"/>
          <w:numId w:val="17"/>
        </w:numPr>
        <w:spacing w:after="0" w:line="256" w:lineRule="auto"/>
        <w:ind w:right="4"/>
        <w:rPr>
          <w:sz w:val="28"/>
          <w:szCs w:val="28"/>
        </w:rPr>
      </w:pPr>
      <w:r>
        <w:rPr>
          <w:sz w:val="28"/>
          <w:szCs w:val="28"/>
        </w:rPr>
        <w:t>Admin can create clubs and add members to the club.</w:t>
      </w:r>
    </w:p>
    <w:p w:rsidR="00B60BBF" w:rsidRDefault="00B60BBF" w:rsidP="004B41B8">
      <w:pPr>
        <w:pStyle w:val="Body"/>
        <w:spacing w:after="0" w:line="256" w:lineRule="auto"/>
        <w:ind w:right="4"/>
        <w:rPr>
          <w:sz w:val="28"/>
          <w:szCs w:val="28"/>
        </w:rPr>
      </w:pPr>
    </w:p>
    <w:p w:rsidR="00B60BBF" w:rsidRDefault="00B60BBF" w:rsidP="004B41B8">
      <w:pPr>
        <w:pStyle w:val="Body"/>
        <w:spacing w:after="0" w:line="256" w:lineRule="auto"/>
        <w:ind w:right="4"/>
        <w:rPr>
          <w:b/>
          <w:bCs/>
          <w:sz w:val="28"/>
          <w:szCs w:val="28"/>
        </w:rPr>
      </w:pPr>
      <w:r>
        <w:rPr>
          <w:b/>
          <w:bCs/>
          <w:sz w:val="28"/>
          <w:szCs w:val="28"/>
          <w:lang w:val="en-US"/>
        </w:rPr>
        <w:t>Student:</w:t>
      </w:r>
    </w:p>
    <w:p w:rsidR="00B60BBF" w:rsidRDefault="00B60BBF" w:rsidP="004B41B8">
      <w:pPr>
        <w:pStyle w:val="ListParagraph"/>
        <w:numPr>
          <w:ilvl w:val="0"/>
          <w:numId w:val="17"/>
        </w:numPr>
        <w:spacing w:after="0" w:line="256" w:lineRule="auto"/>
        <w:ind w:right="4"/>
        <w:rPr>
          <w:sz w:val="28"/>
          <w:szCs w:val="28"/>
        </w:rPr>
      </w:pPr>
      <w:r>
        <w:rPr>
          <w:sz w:val="28"/>
          <w:szCs w:val="28"/>
        </w:rPr>
        <w:t>Student can register for the events under different clubs</w:t>
      </w:r>
    </w:p>
    <w:p w:rsidR="00B60BBF" w:rsidRDefault="00B60BBF" w:rsidP="004B41B8">
      <w:pPr>
        <w:pStyle w:val="ListParagraph"/>
        <w:numPr>
          <w:ilvl w:val="0"/>
          <w:numId w:val="17"/>
        </w:numPr>
        <w:spacing w:after="0" w:line="256" w:lineRule="auto"/>
        <w:ind w:right="4"/>
        <w:rPr>
          <w:sz w:val="28"/>
          <w:szCs w:val="28"/>
        </w:rPr>
      </w:pPr>
      <w:r>
        <w:rPr>
          <w:sz w:val="28"/>
          <w:szCs w:val="28"/>
        </w:rPr>
        <w:t>Students can also create events under a club, iff they are a member of the club.</w:t>
      </w:r>
    </w:p>
    <w:p w:rsidR="00B60BBF" w:rsidRDefault="00B60BBF" w:rsidP="004B41B8">
      <w:pPr>
        <w:pStyle w:val="ListParagraph"/>
        <w:numPr>
          <w:ilvl w:val="0"/>
          <w:numId w:val="17"/>
        </w:numPr>
        <w:spacing w:after="0" w:line="256" w:lineRule="auto"/>
        <w:ind w:right="4"/>
        <w:rPr>
          <w:sz w:val="28"/>
          <w:szCs w:val="28"/>
        </w:rPr>
      </w:pPr>
      <w:r>
        <w:rPr>
          <w:sz w:val="28"/>
          <w:szCs w:val="28"/>
        </w:rPr>
        <w:t>Students get notification one hour prior to a registered event as a reminder.</w:t>
      </w:r>
    </w:p>
    <w:p w:rsidR="00B60BBF" w:rsidRDefault="00B60BBF">
      <w:pPr>
        <w:pStyle w:val="ListParagraph"/>
        <w:spacing w:after="0" w:line="256" w:lineRule="auto"/>
        <w:ind w:left="862" w:firstLine="0"/>
        <w:jc w:val="left"/>
        <w:rPr>
          <w:sz w:val="28"/>
          <w:szCs w:val="28"/>
        </w:rPr>
      </w:pPr>
    </w:p>
    <w:p w:rsidR="00B60BBF" w:rsidRDefault="00B60BBF">
      <w:pPr>
        <w:pStyle w:val="Body"/>
        <w:spacing w:after="0" w:line="259" w:lineRule="auto"/>
        <w:ind w:left="278"/>
        <w:jc w:val="left"/>
      </w:pPr>
      <w:r>
        <w:rPr>
          <w:b/>
          <w:bCs/>
          <w:sz w:val="32"/>
          <w:szCs w:val="32"/>
          <w:lang w:val="en-US"/>
        </w:rPr>
        <w:t xml:space="preserve">4.3 Database Design </w:t>
      </w:r>
    </w:p>
    <w:p w:rsidR="00B60BBF" w:rsidRDefault="00B60BBF">
      <w:pPr>
        <w:pStyle w:val="Body"/>
        <w:spacing w:after="0" w:line="259" w:lineRule="auto"/>
        <w:ind w:left="720" w:right="0" w:firstLine="0"/>
        <w:jc w:val="left"/>
      </w:pPr>
      <w:r>
        <w:rPr>
          <w:sz w:val="28"/>
          <w:szCs w:val="28"/>
        </w:rPr>
        <w:t xml:space="preserve"> </w:t>
      </w:r>
    </w:p>
    <w:p w:rsidR="00B60BBF" w:rsidRDefault="00B60BBF">
      <w:pPr>
        <w:pStyle w:val="Body"/>
        <w:spacing w:after="3" w:line="360" w:lineRule="auto"/>
        <w:ind w:left="293" w:right="0"/>
        <w:rPr>
          <w:sz w:val="28"/>
          <w:szCs w:val="28"/>
        </w:rPr>
      </w:pPr>
      <w:r>
        <w:rPr>
          <w:sz w:val="28"/>
          <w:szCs w:val="28"/>
          <w:lang w:val="en-US"/>
        </w:rPr>
        <w:t xml:space="preserve">The database is designed using Google Firebase Console in which data is stored in popular data structure known as JSON tree (JavaScript Object Notation). Every time when the data transfer happens from client end, the information given to the UI is converted into JSON tree structure which is efficient and faster way to retrieve and store data. </w:t>
      </w:r>
    </w:p>
    <w:p w:rsidR="00B60BBF" w:rsidRDefault="00B60BBF">
      <w:pPr>
        <w:pStyle w:val="Body"/>
        <w:spacing w:after="0" w:line="256" w:lineRule="auto"/>
        <w:jc w:val="center"/>
      </w:pPr>
    </w:p>
    <w:p w:rsidR="00B60BBF" w:rsidRDefault="00B60BBF">
      <w:pPr>
        <w:pStyle w:val="Body"/>
        <w:spacing w:after="0" w:line="256" w:lineRule="auto"/>
        <w:jc w:val="center"/>
      </w:pPr>
    </w:p>
    <w:p w:rsidR="00B60BBF" w:rsidRDefault="00B60BBF">
      <w:pPr>
        <w:pStyle w:val="Body"/>
        <w:spacing w:after="0" w:line="256" w:lineRule="auto"/>
        <w:jc w:val="center"/>
      </w:pPr>
    </w:p>
    <w:p w:rsidR="00B60BBF" w:rsidRDefault="007A0C7D">
      <w:pPr>
        <w:pStyle w:val="Body"/>
        <w:spacing w:after="0" w:line="256" w:lineRule="auto"/>
        <w:jc w:val="center"/>
      </w:pPr>
      <w:r>
        <w:rPr>
          <w:noProof/>
          <w:lang w:val="en-US"/>
        </w:rPr>
        <w:pict>
          <v:group id="_x0000_s1035" style="position:absolute;left:0;text-align:left;margin-left:94.15pt;margin-top:542pt;width:444.8pt;height:220.15pt;z-index:251646464;mso-wrap-distance-left:12pt;mso-wrap-distance-top:12pt;mso-wrap-distance-right:12pt;mso-wrap-distance-bottom:12pt;mso-position-horizontal-relative:page;mso-position-vertical-relative:page" coordsize="6895750,3848100">
            <v:shape id="_x0000_s1036" type="#_x0000_t75" style="position:absolute;width:6895750;height:3352800" strokeweight="1pt">
              <v:fill o:detectmouseclick="t"/>
              <v:stroke miterlimit="4"/>
              <v:imagedata r:id="rId11" o:title="em-tables" croptop="1630f" cropbottom="1630f"/>
              <v:path arrowok="t"/>
            </v:shape>
            <v:rect id="_x0000_s1037" style="position:absolute;top:3429000;width:6895750;height:419100;visibility:visible" stroked="f" strokeweight="1pt">
              <v:fill opacity="786f" o:detectmouseclick="t"/>
              <v:stroke miterlimit="4"/>
              <v:path arrowok="t"/>
              <v:textbox style="mso-column-margin:3pt"/>
            </v:rect>
            <w10:wrap type="topAndBottom" anchorx="page" anchory="page"/>
          </v:group>
        </w:pict>
      </w:r>
      <w:r w:rsidR="00B60BBF">
        <w:rPr>
          <w:b/>
          <w:bCs/>
          <w:sz w:val="32"/>
          <w:szCs w:val="32"/>
          <w:lang w:val="en-US"/>
        </w:rPr>
        <w:t>A snapshot of the data in the firebase database</w:t>
      </w:r>
    </w:p>
    <w:p w:rsidR="00B60BBF" w:rsidRDefault="007A0C7D">
      <w:pPr>
        <w:pStyle w:val="Body"/>
        <w:jc w:val="right"/>
        <w:rPr>
          <w:b/>
          <w:bCs/>
          <w:sz w:val="32"/>
          <w:szCs w:val="32"/>
        </w:rPr>
      </w:pPr>
      <w:r w:rsidRPr="007A0C7D">
        <w:rPr>
          <w:noProof/>
          <w:lang w:val="en-US"/>
        </w:rPr>
        <w:lastRenderedPageBreak/>
        <w:pict>
          <v:group id="_x0000_s1041" style="position:absolute;left:0;text-align:left;margin-left:85pt;margin-top:337.25pt;width:396pt;height:340.2pt;z-index:251647488;mso-wrap-distance-left:12pt;mso-wrap-distance-top:12pt;mso-wrap-distance-right:12pt;mso-wrap-distance-bottom:12pt;mso-position-horizontal-relative:page;mso-position-vertical-relative:page" coordsize="5029200,4320391">
            <v:shape id="_x0000_s1042" type="#_x0000_t75" style="position:absolute;width:5029200;height:3825091" strokeweight="1pt">
              <v:fill o:detectmouseclick="t"/>
              <v:stroke miterlimit="4"/>
              <v:imagedata r:id="rId12" o:title="em-user" cropleft="1218f" cropright="1218f"/>
              <v:path arrowok="t"/>
            </v:shape>
            <v:rect id="_x0000_s1043" style="position:absolute;top:3901290;width:5029200;height:419101;visibility:visible" stroked="f" strokeweight="1pt">
              <v:fill opacity="786f" o:detectmouseclick="t"/>
              <v:stroke miterlimit="4"/>
              <v:path arrowok="t"/>
              <v:textbox style="mso-column-margin:3pt"/>
            </v:rect>
            <w10:wrap type="topAndBottom" anchorx="page" anchory="page"/>
          </v:group>
        </w:pict>
      </w:r>
      <w:r>
        <w:rPr>
          <w:b/>
          <w:bCs/>
          <w:noProof/>
          <w:sz w:val="32"/>
          <w:szCs w:val="32"/>
          <w:lang w:val="en-US"/>
        </w:rPr>
        <w:pict>
          <v:group id="_x0000_s1038" style="position:absolute;left:0;text-align:left;margin-left:13pt;margin-top:45pt;width:396pt;height:304.25pt;z-index:251649536;mso-wrap-distance-left:12pt;mso-wrap-distance-top:12pt;mso-wrap-distance-right:12pt;mso-wrap-distance-bottom:12pt;mso-position-horizontal-relative:margin;mso-position-vertical-relative:page" coordsize="5029200,3864115">
            <v:shape id="_x0000_s1039" type="#_x0000_t75" style="position:absolute;width:5029200;height:3368815" strokeweight="1pt">
              <v:fill o:detectmouseclick="t"/>
              <v:stroke miterlimit="4"/>
              <v:imagedata r:id="rId13" o:title="em-club" cropleft="1793f" cropright="1793f"/>
              <v:path arrowok="t"/>
            </v:shape>
            <v:rect id="_x0000_s1040" style="position:absolute;top:3445014;width:5029200;height:419101;visibility:visible" stroked="f" strokeweight="1pt">
              <v:fill opacity="786f" o:detectmouseclick="t"/>
              <v:stroke miterlimit="4"/>
              <v:path arrowok="t"/>
              <v:textbox style="mso-column-margin:3pt"/>
            </v:rect>
            <w10:wrap type="topAndBottom" anchorx="margin" anchory="page"/>
          </v:group>
        </w:pict>
      </w:r>
    </w:p>
    <w:p w:rsidR="00B60BBF" w:rsidRDefault="007A0C7D">
      <w:pPr>
        <w:pStyle w:val="Body"/>
        <w:jc w:val="right"/>
        <w:rPr>
          <w:b/>
          <w:bCs/>
          <w:sz w:val="32"/>
          <w:szCs w:val="32"/>
        </w:rPr>
      </w:pPr>
      <w:r w:rsidRPr="007A0C7D">
        <w:rPr>
          <w:noProof/>
          <w:lang w:val="en-US"/>
        </w:rPr>
        <w:lastRenderedPageBreak/>
        <w:pict>
          <v:group id="_x0000_s1044" style="position:absolute;left:0;text-align:left;margin-left:90.5pt;margin-top:39.55pt;width:396pt;height:381.55pt;z-index:251648512;mso-wrap-distance-left:12pt;mso-wrap-distance-top:12pt;mso-wrap-distance-right:12pt;mso-wrap-distance-bottom:12pt;mso-position-horizontal-relative:page;mso-position-vertical-relative:page" coordsize="5029200,4906243">
            <v:shape id="_x0000_s1045" type="#_x0000_t75" style="position:absolute;width:5029200;height:4410943" strokeweight="1pt">
              <v:fill o:detectmouseclick="t"/>
              <v:stroke miterlimit="4"/>
              <v:imagedata r:id="rId14" o:title="em-events" croptop="270f" cropbottom="270f"/>
              <v:path arrowok="t"/>
            </v:shape>
            <v:rect id="_x0000_s1046" style="position:absolute;top:4487142;width:5029200;height:419101;visibility:visible" stroked="f" strokeweight="1pt">
              <v:fill opacity="786f" o:detectmouseclick="t"/>
              <v:stroke miterlimit="4"/>
              <v:path arrowok="t"/>
              <v:textbox style="mso-column-margin:3pt"/>
            </v:rect>
            <w10:wrap type="topAndBottom" anchorx="page" anchory="page"/>
          </v:group>
        </w:pict>
      </w:r>
    </w:p>
    <w:p w:rsidR="00B60BBF" w:rsidRDefault="00B60BBF">
      <w:pPr>
        <w:pStyle w:val="Body"/>
        <w:jc w:val="right"/>
        <w:rPr>
          <w:b/>
          <w:bCs/>
          <w:sz w:val="32"/>
          <w:szCs w:val="32"/>
        </w:rPr>
      </w:pPr>
    </w:p>
    <w:p w:rsidR="00B60BBF" w:rsidRDefault="00B60BBF">
      <w:pPr>
        <w:pStyle w:val="Body"/>
        <w:jc w:val="right"/>
        <w:rPr>
          <w:b/>
          <w:bCs/>
          <w:sz w:val="32"/>
          <w:szCs w:val="32"/>
        </w:rPr>
      </w:pPr>
    </w:p>
    <w:p w:rsidR="00B60BBF" w:rsidRDefault="00B60BBF">
      <w:pPr>
        <w:pStyle w:val="Body"/>
        <w:jc w:val="right"/>
        <w:rPr>
          <w:b/>
          <w:bCs/>
          <w:sz w:val="32"/>
          <w:szCs w:val="32"/>
        </w:rPr>
      </w:pPr>
    </w:p>
    <w:p w:rsidR="00B60BBF" w:rsidRDefault="00B60BBF">
      <w:pPr>
        <w:pStyle w:val="Body"/>
        <w:jc w:val="right"/>
        <w:rPr>
          <w:b/>
          <w:bCs/>
          <w:sz w:val="32"/>
          <w:szCs w:val="32"/>
        </w:rPr>
      </w:pPr>
    </w:p>
    <w:p w:rsidR="00FD74C0" w:rsidRDefault="00FD74C0">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D65E1B" w:rsidRDefault="00D65E1B">
      <w:pPr>
        <w:pStyle w:val="Body"/>
        <w:jc w:val="right"/>
        <w:rPr>
          <w:b/>
          <w:bCs/>
          <w:sz w:val="32"/>
          <w:szCs w:val="32"/>
        </w:rPr>
      </w:pPr>
    </w:p>
    <w:p w:rsidR="00B60BBF" w:rsidRDefault="00B60BBF">
      <w:pPr>
        <w:pStyle w:val="Body"/>
        <w:jc w:val="right"/>
        <w:rPr>
          <w:b/>
          <w:bCs/>
          <w:sz w:val="32"/>
          <w:szCs w:val="32"/>
        </w:rPr>
      </w:pPr>
      <w:r>
        <w:rPr>
          <w:b/>
          <w:bCs/>
          <w:sz w:val="32"/>
          <w:szCs w:val="32"/>
        </w:rPr>
        <w:lastRenderedPageBreak/>
        <w:t xml:space="preserve">CHAPTER 5 </w:t>
      </w:r>
    </w:p>
    <w:p w:rsidR="00B60BBF" w:rsidRDefault="00B60BBF">
      <w:pPr>
        <w:pStyle w:val="Body"/>
        <w:jc w:val="right"/>
        <w:rPr>
          <w:b/>
          <w:bCs/>
          <w:sz w:val="32"/>
          <w:szCs w:val="32"/>
        </w:rPr>
      </w:pPr>
      <w:r>
        <w:rPr>
          <w:b/>
          <w:bCs/>
          <w:sz w:val="32"/>
          <w:szCs w:val="32"/>
        </w:rPr>
        <w:t xml:space="preserve"> </w:t>
      </w:r>
    </w:p>
    <w:p w:rsidR="00B60BBF" w:rsidRDefault="00B60BBF">
      <w:pPr>
        <w:pStyle w:val="Body"/>
        <w:jc w:val="right"/>
        <w:rPr>
          <w:b/>
          <w:bCs/>
          <w:sz w:val="32"/>
          <w:szCs w:val="32"/>
        </w:rPr>
      </w:pPr>
      <w:r>
        <w:rPr>
          <w:b/>
          <w:bCs/>
          <w:sz w:val="32"/>
          <w:szCs w:val="32"/>
          <w:lang w:val="en-US"/>
        </w:rPr>
        <w:t xml:space="preserve">IMPLEMENTATION </w:t>
      </w:r>
    </w:p>
    <w:p w:rsidR="00B60BBF" w:rsidRDefault="007A0C7D">
      <w:pPr>
        <w:pStyle w:val="Body"/>
        <w:ind w:left="142" w:firstLine="0"/>
        <w:rPr>
          <w:b/>
          <w:bCs/>
          <w:sz w:val="32"/>
          <w:szCs w:val="32"/>
        </w:rPr>
      </w:pPr>
      <w:r w:rsidRPr="007A0C7D">
        <w:rPr>
          <w:rFonts w:ascii="Calibri" w:eastAsia="Calibri" w:hAnsi="Calibri" w:cs="Calibri"/>
          <w:sz w:val="22"/>
          <w:szCs w:val="22"/>
        </w:rPr>
      </w:r>
      <w:r w:rsidRPr="007A0C7D">
        <w:rPr>
          <w:rFonts w:ascii="Calibri" w:eastAsia="Calibri" w:hAnsi="Calibri" w:cs="Calibri"/>
          <w:sz w:val="22"/>
          <w:szCs w:val="22"/>
        </w:rPr>
        <w:pict>
          <v:rect id="_x0000_s1095" alt="Shape 29363" style="width:443.7pt;height:1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rPr>
          <w:sz w:val="28"/>
          <w:szCs w:val="28"/>
        </w:rPr>
      </w:pPr>
      <w:r>
        <w:rPr>
          <w:sz w:val="28"/>
          <w:szCs w:val="28"/>
        </w:rPr>
        <w:t xml:space="preserve"> </w:t>
      </w:r>
    </w:p>
    <w:p w:rsidR="00B60BBF" w:rsidRDefault="00B60BBF">
      <w:pPr>
        <w:pStyle w:val="Body"/>
        <w:rPr>
          <w:sz w:val="28"/>
          <w:szCs w:val="28"/>
        </w:rPr>
      </w:pPr>
    </w:p>
    <w:p w:rsidR="00B60BBF" w:rsidRDefault="00B60BBF">
      <w:pPr>
        <w:pStyle w:val="Body"/>
        <w:rPr>
          <w:sz w:val="28"/>
          <w:szCs w:val="28"/>
        </w:rPr>
      </w:pPr>
      <w:r>
        <w:rPr>
          <w:sz w:val="28"/>
          <w:szCs w:val="28"/>
          <w:lang w:val="en-US"/>
        </w:rPr>
        <w:t>The college event manager allows creation and management of events. Data is stored in a remote database and loaded dynamically. Therefore, internet connection is required for the app to function.</w:t>
      </w:r>
    </w:p>
    <w:p w:rsidR="00B60BBF" w:rsidRDefault="00B60BBF">
      <w:pPr>
        <w:pStyle w:val="Body"/>
        <w:rPr>
          <w:sz w:val="28"/>
          <w:szCs w:val="28"/>
        </w:rPr>
      </w:pPr>
      <w:r>
        <w:rPr>
          <w:sz w:val="28"/>
          <w:szCs w:val="28"/>
        </w:rPr>
        <w:t xml:space="preserve"> </w:t>
      </w:r>
    </w:p>
    <w:p w:rsidR="00B60BBF" w:rsidRDefault="00B60BBF">
      <w:pPr>
        <w:pStyle w:val="Body"/>
        <w:rPr>
          <w:b/>
          <w:bCs/>
          <w:sz w:val="32"/>
          <w:szCs w:val="32"/>
        </w:rPr>
      </w:pPr>
      <w:r>
        <w:rPr>
          <w:b/>
          <w:bCs/>
          <w:sz w:val="32"/>
          <w:szCs w:val="32"/>
        </w:rPr>
        <w:t xml:space="preserve">5.1 SOLUTION APPROACH/METHODOLOGY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 xml:space="preserve">We use xml and java for the front end and firebase for the backend as a server. </w:t>
      </w:r>
    </w:p>
    <w:p w:rsidR="00B60BBF" w:rsidRDefault="00B60BBF">
      <w:pPr>
        <w:pStyle w:val="Body"/>
        <w:rPr>
          <w:sz w:val="28"/>
          <w:szCs w:val="28"/>
        </w:rPr>
      </w:pPr>
      <w:r>
        <w:rPr>
          <w:sz w:val="28"/>
          <w:szCs w:val="28"/>
        </w:rPr>
        <w:t xml:space="preserve"> </w:t>
      </w:r>
    </w:p>
    <w:p w:rsidR="00B60BBF" w:rsidRDefault="00B60BBF">
      <w:pPr>
        <w:pStyle w:val="Body"/>
        <w:rPr>
          <w:b/>
          <w:bCs/>
          <w:sz w:val="28"/>
          <w:szCs w:val="28"/>
        </w:rPr>
      </w:pPr>
      <w:r>
        <w:rPr>
          <w:b/>
          <w:bCs/>
          <w:sz w:val="28"/>
          <w:szCs w:val="28"/>
        </w:rPr>
        <w:t>5.1.1 FIREBASE</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 xml:space="preserve">Firebase is considered as web application platform. It helps query for inserting, updating, deleting or adding data to it. It is the backend of a system that is used as a database for storing data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Firebase real-time database feature is very easy to use. Once the Firebase and database dependency is added to the app, unstructured data can be added to database.</w:t>
      </w:r>
    </w:p>
    <w:p w:rsidR="00B60BBF" w:rsidRDefault="00B60BBF">
      <w:pPr>
        <w:pStyle w:val="Body"/>
        <w:rPr>
          <w:sz w:val="28"/>
          <w:szCs w:val="28"/>
        </w:rPr>
      </w:pPr>
      <w:r>
        <w:rPr>
          <w:sz w:val="28"/>
          <w:szCs w:val="28"/>
        </w:rPr>
        <w:t xml:space="preserve"> </w:t>
      </w:r>
    </w:p>
    <w:p w:rsidR="00B60BBF" w:rsidRDefault="00B60BBF">
      <w:pPr>
        <w:pStyle w:val="Body"/>
        <w:rPr>
          <w:b/>
          <w:bCs/>
          <w:sz w:val="28"/>
          <w:szCs w:val="28"/>
        </w:rPr>
      </w:pPr>
      <w:r>
        <w:rPr>
          <w:b/>
          <w:bCs/>
          <w:sz w:val="28"/>
          <w:szCs w:val="28"/>
        </w:rPr>
        <w:t xml:space="preserve">5.1.2 STORAGE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The files like images, audio, video etc can be stored in the app. The data stored is highly secured and is robust in nature means it resumes from the last point if any network error occurs. For our project, we’ll need to store images like the display picture of various clubs and event poster. For this purpose, we have used Firebase Storage to store these images remotely and securely.</w:t>
      </w:r>
    </w:p>
    <w:p w:rsidR="00B60BBF" w:rsidRDefault="00B60BBF">
      <w:pPr>
        <w:pStyle w:val="Body"/>
        <w:rPr>
          <w:sz w:val="28"/>
          <w:szCs w:val="28"/>
        </w:rPr>
      </w:pPr>
      <w:r>
        <w:rPr>
          <w:sz w:val="28"/>
          <w:szCs w:val="28"/>
        </w:rPr>
        <w:t xml:space="preserve"> </w:t>
      </w:r>
    </w:p>
    <w:p w:rsidR="00B60BBF" w:rsidRDefault="00B60BBF">
      <w:pPr>
        <w:pStyle w:val="Body"/>
        <w:rPr>
          <w:b/>
          <w:bCs/>
          <w:sz w:val="28"/>
          <w:szCs w:val="28"/>
        </w:rPr>
      </w:pPr>
      <w:r>
        <w:rPr>
          <w:b/>
          <w:bCs/>
          <w:sz w:val="28"/>
          <w:szCs w:val="28"/>
          <w:lang w:val="en-US"/>
        </w:rPr>
        <w:t xml:space="preserve">5.1.3 FIREBASE AND ANDROID APP   </w:t>
      </w:r>
      <w:r>
        <w:rPr>
          <w:b/>
          <w:bCs/>
          <w:sz w:val="28"/>
          <w:szCs w:val="28"/>
          <w:lang w:val="en-US"/>
        </w:rPr>
        <w:tab/>
        <w:t xml:space="preserve"> </w:t>
      </w:r>
    </w:p>
    <w:p w:rsidR="00B60BBF" w:rsidRDefault="00B60BBF">
      <w:pPr>
        <w:pStyle w:val="Body"/>
        <w:rPr>
          <w:sz w:val="28"/>
          <w:szCs w:val="28"/>
        </w:rPr>
      </w:pPr>
      <w:r>
        <w:rPr>
          <w:sz w:val="28"/>
          <w:szCs w:val="28"/>
        </w:rPr>
        <w:tab/>
        <w:t xml:space="preserve"> </w:t>
      </w:r>
    </w:p>
    <w:p w:rsidR="00B60BBF" w:rsidRDefault="00B60BBF">
      <w:pPr>
        <w:pStyle w:val="Body"/>
        <w:rPr>
          <w:sz w:val="28"/>
          <w:szCs w:val="28"/>
        </w:rPr>
      </w:pPr>
      <w:r>
        <w:rPr>
          <w:sz w:val="28"/>
          <w:szCs w:val="28"/>
          <w:lang w:val="en-US"/>
        </w:rPr>
        <w:t xml:space="preserve">An Android application has been developed for the demonstration of Firebase.  In this app images along with strings are loaded to Firebase and retrieved from </w:t>
      </w:r>
      <w:r>
        <w:rPr>
          <w:sz w:val="28"/>
          <w:szCs w:val="28"/>
          <w:lang w:val="en-US"/>
        </w:rPr>
        <w:lastRenderedPageBreak/>
        <w:t xml:space="preserve">Firebase similar to Instagram. For the development of an Android app to demonstrate the use of Firebase, prototyping model has been followed.  </w:t>
      </w:r>
    </w:p>
    <w:p w:rsidR="00B60BBF" w:rsidRDefault="00B60BBF">
      <w:pPr>
        <w:pStyle w:val="Body"/>
        <w:rPr>
          <w:sz w:val="28"/>
          <w:szCs w:val="28"/>
        </w:rPr>
      </w:pPr>
      <w:r>
        <w:rPr>
          <w:sz w:val="28"/>
          <w:szCs w:val="28"/>
          <w:lang w:val="en-US"/>
        </w:rPr>
        <w:t xml:space="preserve">Steps for connecting App to Firebase: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 xml:space="preserve">Step1: An account in the Firebase Login has to be created at https://www.firebase.com/login/ using the Google account.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 xml:space="preserve">Step2:  Creating a new application on Firebase.  Firebase creates a new application when one logs in for the first time. Also, at the bottom left corner, one can find an option to create a new application on  the Firebase  server. The app url has to be unique among all applications deployed on Firebase.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Step3: Next step is to add Firebase as a project dependency. Make changes to the following lines to the build.gradle file, which is located in the app</w:t>
      </w:r>
      <w:r>
        <w:rPr>
          <w:sz w:val="28"/>
          <w:szCs w:val="28"/>
          <w:rtl/>
        </w:rPr>
        <w:t>’</w:t>
      </w:r>
      <w:r>
        <w:rPr>
          <w:sz w:val="28"/>
          <w:szCs w:val="28"/>
          <w:lang w:val="en-US"/>
        </w:rPr>
        <w:t>s project folder, and not the root folder. After adding any dependency, one has to make sure to sync the application. If there is any build error complaint about duplicate files then one can choose to exclude those files by adding the packaging Options directive to the build.gradle file.</w:t>
      </w:r>
      <w:r>
        <w:rPr>
          <w:sz w:val="28"/>
          <w:szCs w:val="28"/>
        </w:rPr>
        <w:t xml:space="preserve">  </w:t>
      </w:r>
    </w:p>
    <w:p w:rsidR="00B60BBF" w:rsidRDefault="00B60BBF">
      <w:pPr>
        <w:pStyle w:val="Body"/>
        <w:rPr>
          <w:sz w:val="28"/>
          <w:szCs w:val="28"/>
        </w:rPr>
      </w:pPr>
      <w:r>
        <w:rPr>
          <w:sz w:val="28"/>
          <w:szCs w:val="28"/>
        </w:rPr>
        <w:t xml:space="preserve"> </w:t>
      </w:r>
    </w:p>
    <w:p w:rsidR="00B60BBF" w:rsidRDefault="00B60BBF">
      <w:pPr>
        <w:pStyle w:val="Body"/>
        <w:rPr>
          <w:sz w:val="28"/>
          <w:szCs w:val="28"/>
        </w:rPr>
      </w:pPr>
    </w:p>
    <w:p w:rsidR="00B60BBF" w:rsidRDefault="00B60BBF">
      <w:pPr>
        <w:pStyle w:val="Body"/>
        <w:rPr>
          <w:sz w:val="28"/>
          <w:szCs w:val="28"/>
        </w:rPr>
      </w:pPr>
      <w:r>
        <w:rPr>
          <w:sz w:val="28"/>
          <w:szCs w:val="28"/>
          <w:lang w:val="en-US"/>
        </w:rPr>
        <w:t>Firebase is a Backend-as-a-Service — </w:t>
      </w:r>
      <w:r>
        <w:rPr>
          <w:sz w:val="28"/>
          <w:szCs w:val="28"/>
        </w:rPr>
        <w:t>BaaS</w:t>
      </w:r>
      <w:r>
        <w:rPr>
          <w:sz w:val="28"/>
          <w:szCs w:val="28"/>
          <w:lang w:val="en-US"/>
        </w:rPr>
        <w:t> — that started as an YC11 start up and grew up into a next-generation app-development platform on Google Cloud Platform.</w:t>
      </w:r>
    </w:p>
    <w:p w:rsidR="00B60BBF" w:rsidRDefault="00B60BBF">
      <w:pPr>
        <w:pStyle w:val="Body"/>
        <w:rPr>
          <w:sz w:val="28"/>
          <w:szCs w:val="28"/>
        </w:rPr>
      </w:pPr>
    </w:p>
    <w:p w:rsidR="00B60BBF" w:rsidRDefault="00B60BBF">
      <w:pPr>
        <w:pStyle w:val="Body"/>
        <w:rPr>
          <w:b/>
          <w:bCs/>
          <w:sz w:val="28"/>
          <w:szCs w:val="28"/>
        </w:rPr>
      </w:pPr>
      <w:r>
        <w:rPr>
          <w:b/>
          <w:bCs/>
          <w:sz w:val="28"/>
          <w:szCs w:val="28"/>
        </w:rPr>
        <w:t xml:space="preserve">5.1.4 Java </w:t>
      </w:r>
    </w:p>
    <w:p w:rsidR="00B60BBF" w:rsidRDefault="00B60BBF">
      <w:pPr>
        <w:pStyle w:val="Body"/>
        <w:rPr>
          <w:sz w:val="28"/>
          <w:szCs w:val="28"/>
        </w:rPr>
      </w:pPr>
      <w:r>
        <w:rPr>
          <w:sz w:val="28"/>
          <w:szCs w:val="28"/>
        </w:rPr>
        <w:t xml:space="preserve"> </w:t>
      </w:r>
    </w:p>
    <w:p w:rsidR="00B60BBF" w:rsidRDefault="00B60BBF">
      <w:pPr>
        <w:pStyle w:val="Body"/>
        <w:rPr>
          <w:sz w:val="28"/>
          <w:szCs w:val="28"/>
        </w:rPr>
      </w:pPr>
      <w:r>
        <w:rPr>
          <w:sz w:val="28"/>
          <w:szCs w:val="28"/>
          <w:lang w:val="en-US"/>
        </w:rPr>
        <w:t xml:space="preserve">There are several ways to create apps for Android devices, but the recommended method for most developers is to write native apps using Java and the Android SDK. Java for Android apps is both similar and quite different from other types of Java applications. </w:t>
      </w:r>
    </w:p>
    <w:p w:rsidR="00B60BBF" w:rsidRDefault="00B60BBF">
      <w:pPr>
        <w:pStyle w:val="Body"/>
        <w:rPr>
          <w:sz w:val="28"/>
          <w:szCs w:val="28"/>
        </w:rPr>
      </w:pPr>
      <w:r>
        <w:rPr>
          <w:sz w:val="28"/>
          <w:szCs w:val="28"/>
          <w:lang w:val="en-US"/>
        </w:rPr>
        <w:t>If you have experience with Java (or a similar language) then you</w:t>
      </w:r>
      <w:r>
        <w:rPr>
          <w:sz w:val="28"/>
          <w:szCs w:val="28"/>
          <w:rtl/>
        </w:rPr>
        <w:t>’</w:t>
      </w:r>
      <w:r>
        <w:rPr>
          <w:sz w:val="28"/>
          <w:szCs w:val="28"/>
          <w:lang w:val="en-US"/>
        </w:rPr>
        <w:t>ll probably feel comfortable diving right into the code and learning how to use the Android SDK to make your app run. But if you</w:t>
      </w:r>
      <w:r>
        <w:rPr>
          <w:sz w:val="28"/>
          <w:szCs w:val="28"/>
          <w:rtl/>
        </w:rPr>
        <w:t>’</w:t>
      </w:r>
      <w:r>
        <w:rPr>
          <w:sz w:val="28"/>
          <w:szCs w:val="28"/>
          <w:lang w:val="en-US"/>
        </w:rPr>
        <w:t>re new to programming or object-oriented languages then you</w:t>
      </w:r>
      <w:r>
        <w:rPr>
          <w:sz w:val="28"/>
          <w:szCs w:val="28"/>
          <w:rtl/>
        </w:rPr>
        <w:t>’</w:t>
      </w:r>
      <w:r>
        <w:rPr>
          <w:sz w:val="28"/>
          <w:szCs w:val="28"/>
          <w:lang w:val="en-US"/>
        </w:rPr>
        <w:t xml:space="preserve">ll probably want to get familiar with the syntax of the Java language and how to accomplish basic programming tasks before learning how to use the Android SDK.  </w:t>
      </w:r>
    </w:p>
    <w:p w:rsidR="00B60BBF" w:rsidRDefault="00B60BBF">
      <w:pPr>
        <w:pStyle w:val="Body"/>
        <w:rPr>
          <w:sz w:val="28"/>
          <w:szCs w:val="28"/>
        </w:rPr>
      </w:pPr>
    </w:p>
    <w:p w:rsidR="00FD74C0" w:rsidRDefault="00FD74C0">
      <w:pPr>
        <w:pStyle w:val="Body"/>
        <w:rPr>
          <w:b/>
          <w:bCs/>
          <w:sz w:val="28"/>
          <w:szCs w:val="28"/>
        </w:rPr>
      </w:pPr>
    </w:p>
    <w:p w:rsidR="00B60BBF" w:rsidRDefault="00B60BBF">
      <w:pPr>
        <w:pStyle w:val="Body"/>
        <w:rPr>
          <w:b/>
          <w:bCs/>
          <w:sz w:val="28"/>
          <w:szCs w:val="28"/>
        </w:rPr>
      </w:pPr>
      <w:r>
        <w:rPr>
          <w:b/>
          <w:bCs/>
          <w:sz w:val="28"/>
          <w:szCs w:val="28"/>
        </w:rPr>
        <w:lastRenderedPageBreak/>
        <w:t>5.1.</w:t>
      </w:r>
      <w:r>
        <w:rPr>
          <w:b/>
          <w:bCs/>
          <w:sz w:val="28"/>
          <w:szCs w:val="28"/>
          <w:lang w:val="en-US"/>
        </w:rPr>
        <w:t>5</w:t>
      </w:r>
      <w:r>
        <w:rPr>
          <w:b/>
          <w:bCs/>
          <w:sz w:val="28"/>
          <w:szCs w:val="28"/>
        </w:rPr>
        <w:t xml:space="preserve"> </w:t>
      </w:r>
      <w:r>
        <w:rPr>
          <w:b/>
          <w:bCs/>
          <w:sz w:val="28"/>
          <w:szCs w:val="28"/>
          <w:lang w:val="en-US"/>
        </w:rPr>
        <w:t>Design Architecture</w:t>
      </w:r>
      <w:r>
        <w:rPr>
          <w:b/>
          <w:bCs/>
          <w:sz w:val="28"/>
          <w:szCs w:val="28"/>
        </w:rPr>
        <w:t xml:space="preserve"> </w:t>
      </w:r>
    </w:p>
    <w:p w:rsidR="00B60BBF" w:rsidRDefault="00B60BBF">
      <w:pPr>
        <w:pStyle w:val="Body"/>
        <w:rPr>
          <w:b/>
          <w:bCs/>
          <w:sz w:val="28"/>
          <w:szCs w:val="28"/>
        </w:rPr>
      </w:pPr>
    </w:p>
    <w:p w:rsidR="00B60BBF" w:rsidRDefault="00B60BBF">
      <w:pPr>
        <w:pStyle w:val="Body"/>
        <w:rPr>
          <w:sz w:val="28"/>
          <w:szCs w:val="28"/>
        </w:rPr>
      </w:pPr>
      <w:r>
        <w:rPr>
          <w:sz w:val="28"/>
          <w:szCs w:val="28"/>
          <w:lang w:val="en-US"/>
        </w:rPr>
        <w:t xml:space="preserve">The design pattern that we have used is a loose version of the MVC design pattern. We created a package called model which contains Java classes that map to the database design in the backend. This allows flexibility while designing the app as we require minimum changes in code, when there is a change in database schema. Also, the UI and data can be separated, which helps making changes to the app easier. </w:t>
      </w:r>
    </w:p>
    <w:p w:rsidR="00B60BBF" w:rsidRDefault="00B60BBF">
      <w:pPr>
        <w:pStyle w:val="Body"/>
        <w:rPr>
          <w:sz w:val="28"/>
          <w:szCs w:val="28"/>
        </w:rPr>
      </w:pPr>
    </w:p>
    <w:p w:rsidR="00B60BBF" w:rsidRDefault="00B60BBF">
      <w:pPr>
        <w:pStyle w:val="Body"/>
      </w:pPr>
      <w:r>
        <w:rPr>
          <w:sz w:val="28"/>
          <w:szCs w:val="28"/>
          <w:lang w:val="en-US"/>
        </w:rPr>
        <w:t>ViewModels were used for some of the fragments in the app. By using viewModels it became easier to isolate the asynchronous code to fetch data from database from the app logic.</w:t>
      </w:r>
    </w:p>
    <w:p w:rsidR="00B60BBF" w:rsidRDefault="00B60BBF">
      <w:pPr>
        <w:pStyle w:val="Body"/>
        <w:ind w:left="0" w:firstLine="0"/>
        <w:jc w:val="left"/>
        <w:rPr>
          <w:sz w:val="28"/>
          <w:szCs w:val="28"/>
        </w:rPr>
      </w:pPr>
    </w:p>
    <w:p w:rsidR="00B60BBF" w:rsidRDefault="00B60BBF">
      <w:pPr>
        <w:pStyle w:val="Body"/>
        <w:ind w:left="0" w:firstLine="0"/>
        <w:jc w:val="left"/>
        <w:rPr>
          <w:b/>
          <w:bCs/>
          <w:sz w:val="32"/>
          <w:szCs w:val="32"/>
        </w:rPr>
      </w:pPr>
    </w:p>
    <w:p w:rsidR="00B60BBF" w:rsidRDefault="00B60BBF">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FD74C0" w:rsidRDefault="00FD74C0">
      <w:pPr>
        <w:pStyle w:val="Body"/>
        <w:ind w:left="0" w:firstLine="0"/>
        <w:jc w:val="left"/>
        <w:rPr>
          <w:b/>
          <w:bCs/>
          <w:sz w:val="32"/>
          <w:szCs w:val="32"/>
        </w:rPr>
      </w:pPr>
    </w:p>
    <w:p w:rsidR="00B60BBF" w:rsidRDefault="00B60BBF">
      <w:pPr>
        <w:pStyle w:val="Body"/>
        <w:ind w:left="0" w:firstLine="0"/>
        <w:jc w:val="left"/>
        <w:rPr>
          <w:b/>
          <w:bCs/>
          <w:sz w:val="32"/>
          <w:szCs w:val="32"/>
        </w:rPr>
      </w:pPr>
      <w:r>
        <w:rPr>
          <w:b/>
          <w:bCs/>
          <w:sz w:val="32"/>
          <w:szCs w:val="32"/>
          <w:lang w:val="en-US"/>
        </w:rPr>
        <w:lastRenderedPageBreak/>
        <w:t>5.2 IMPLEMENTATION CODE</w:t>
      </w:r>
    </w:p>
    <w:p w:rsidR="00B60BBF" w:rsidRDefault="00B60BBF">
      <w:pPr>
        <w:pStyle w:val="Body"/>
        <w:spacing w:after="0" w:line="259" w:lineRule="auto"/>
        <w:ind w:left="0" w:right="0" w:firstLine="0"/>
        <w:jc w:val="left"/>
        <w:rPr>
          <w:b/>
          <w:bCs/>
          <w:sz w:val="32"/>
          <w:szCs w:val="32"/>
        </w:rPr>
      </w:pPr>
    </w:p>
    <w:p w:rsidR="00B60BBF" w:rsidRDefault="00B60BBF">
      <w:pPr>
        <w:pStyle w:val="Body"/>
        <w:spacing w:after="0" w:line="259" w:lineRule="auto"/>
        <w:ind w:left="0" w:right="0" w:firstLine="0"/>
        <w:jc w:val="left"/>
      </w:pPr>
      <w:r>
        <w:rPr>
          <w:b/>
          <w:bCs/>
          <w:sz w:val="32"/>
          <w:szCs w:val="32"/>
          <w:lang w:val="en-US"/>
        </w:rPr>
        <w:t>Login page:</w:t>
      </w:r>
    </w:p>
    <w:p w:rsidR="00B60BBF" w:rsidRDefault="007A0C7D">
      <w:pPr>
        <w:pStyle w:val="Body"/>
        <w:rPr>
          <w:sz w:val="28"/>
          <w:szCs w:val="28"/>
        </w:rPr>
      </w:pPr>
      <w:r>
        <w:rPr>
          <w:noProof/>
          <w:sz w:val="28"/>
          <w:szCs w:val="28"/>
          <w:lang w:val="en-US"/>
        </w:rPr>
        <w:pict>
          <v:group id="_x0000_s1048" style="position:absolute;left:0;text-align:left;margin-left:7.8pt;margin-top:28.75pt;width:452.35pt;height:359.7pt;z-index:251650560;mso-wrap-distance-left:12pt;mso-wrap-distance-top:12pt;mso-wrap-distance-right:12pt;mso-wrap-distance-bottom:12pt;mso-position-horizontal-relative:margin;mso-position-vertical-relative:line" coordsize="5745443,4568019">
            <v:shape id="_x0000_s1049" type="#_x0000_t75" style="position:absolute;width:5745443;height:4072719" strokeweight="1pt">
              <v:fill o:detectmouseclick="t"/>
              <v:stroke miterlimit="4"/>
              <v:imagedata r:id="rId15" o:title="login" croptop="217f" cropbottom="217f"/>
              <v:path arrowok="t"/>
            </v:shape>
            <v:rect id="_x0000_s1050" style="position:absolute;top:4148918;width:5745443;height:419101;visibility:visible" stroked="f" strokeweight="1pt">
              <v:fill opacity="786f" o:detectmouseclick="t"/>
              <v:stroke miterlimit="4"/>
              <v:path arrowok="t"/>
              <v:textbox style="mso-column-margin:3pt"/>
            </v:rect>
            <w10:wrap type="topAndBottom" anchorx="margin"/>
          </v:group>
        </w:pict>
      </w: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B60BBF" w:rsidRDefault="00B60BBF">
      <w:pPr>
        <w:pStyle w:val="Body"/>
        <w:rPr>
          <w:sz w:val="28"/>
          <w:szCs w:val="28"/>
        </w:rPr>
      </w:pPr>
    </w:p>
    <w:p w:rsidR="00FD74C0" w:rsidRDefault="00FD74C0">
      <w:pPr>
        <w:pStyle w:val="Body"/>
        <w:rPr>
          <w:sz w:val="28"/>
          <w:szCs w:val="28"/>
        </w:rPr>
      </w:pPr>
    </w:p>
    <w:p w:rsidR="00B60BBF" w:rsidRDefault="00B60BBF">
      <w:pPr>
        <w:pStyle w:val="Body"/>
        <w:spacing w:after="0" w:line="259" w:lineRule="auto"/>
        <w:ind w:left="0" w:right="0" w:firstLine="0"/>
        <w:jc w:val="left"/>
        <w:rPr>
          <w:b/>
          <w:bCs/>
          <w:sz w:val="32"/>
          <w:szCs w:val="32"/>
        </w:rPr>
      </w:pPr>
      <w:r>
        <w:rPr>
          <w:b/>
          <w:bCs/>
          <w:sz w:val="32"/>
          <w:szCs w:val="32"/>
          <w:lang w:val="en-US"/>
        </w:rPr>
        <w:lastRenderedPageBreak/>
        <w:t>RecyclerView Adapter</w:t>
      </w:r>
      <w:r>
        <w:rPr>
          <w:b/>
          <w:bCs/>
          <w:sz w:val="32"/>
          <w:szCs w:val="32"/>
        </w:rPr>
        <w:t>:</w:t>
      </w:r>
    </w:p>
    <w:p w:rsidR="00B60BBF" w:rsidRDefault="007A0C7D">
      <w:pPr>
        <w:pStyle w:val="Body"/>
        <w:spacing w:after="0" w:line="259" w:lineRule="auto"/>
        <w:ind w:left="0" w:right="0" w:firstLine="0"/>
        <w:jc w:val="left"/>
        <w:rPr>
          <w:b/>
          <w:bCs/>
        </w:rPr>
      </w:pPr>
      <w:r>
        <w:rPr>
          <w:b/>
          <w:bCs/>
          <w:noProof/>
          <w:lang w:val="en-US"/>
        </w:rPr>
        <w:pict>
          <v:group id="_x0000_s1051" style="position:absolute;margin-left:36pt;margin-top:29.1pt;width:396pt;height:303pt;z-index:251651584;mso-wrap-distance-left:12pt;mso-wrap-distance-top:12pt;mso-wrap-distance-right:12pt;mso-wrap-distance-bottom:12pt;mso-position-horizontal-relative:margin;mso-position-vertical-relative:line" coordsize="5029200,3848100">
            <v:shape id="_x0000_s1052" type="#_x0000_t75" style="position:absolute;width:5029200;height:3352800" strokeweight="1pt">
              <v:fill o:detectmouseclick="t"/>
              <v:stroke miterlimit="4"/>
              <v:imagedata r:id="rId16" o:title="RecyclerView" croptop="814f" cropbottom="814f"/>
              <v:path arrowok="t"/>
            </v:shape>
            <v:rect id="_x0000_s1053" style="position:absolute;top:3429000;width:5029200;height:419100;visibility:visible" stroked="f" strokeweight="1pt">
              <v:fill opacity="786f" o:detectmouseclick="t"/>
              <v:stroke miterlimit="4"/>
              <v:path arrowok="t"/>
              <v:textbox style="mso-column-margin:3pt"/>
            </v:rect>
            <w10:wrap type="topAndBottom" anchorx="margin"/>
          </v:group>
        </w:pict>
      </w:r>
    </w:p>
    <w:p w:rsidR="00E85B69" w:rsidRDefault="007A0C7D">
      <w:pPr>
        <w:pStyle w:val="Body"/>
        <w:spacing w:after="0" w:line="259" w:lineRule="auto"/>
        <w:ind w:left="0" w:right="0" w:firstLine="0"/>
        <w:jc w:val="left"/>
        <w:rPr>
          <w:b/>
          <w:bCs/>
          <w:sz w:val="32"/>
          <w:szCs w:val="32"/>
        </w:rPr>
      </w:pPr>
      <w:r>
        <w:rPr>
          <w:b/>
          <w:bCs/>
          <w:noProof/>
          <w:sz w:val="32"/>
          <w:szCs w:val="32"/>
          <w:lang w:val="en-US"/>
        </w:rPr>
        <w:pict>
          <v:group id="_x0000_s1054" style="position:absolute;margin-left:36pt;margin-top:468.75pt;width:396pt;height:294.45pt;z-index:251652608;mso-wrap-distance-left:12pt;mso-wrap-distance-top:12pt;mso-wrap-distance-right:12pt;mso-wrap-distance-bottom:12pt;mso-position-horizontal-relative:margin;mso-position-vertical-relative:page" coordsize="5029200,3703895">
            <v:shape id="_x0000_s1055" type="#_x0000_t75" style="position:absolute;width:5029200;height:3208595" strokeweight="1pt">
              <v:fill o:detectmouseclick="t"/>
              <v:stroke miterlimit="4"/>
              <v:imagedata r:id="rId17" o:title="Broadcast" croptop="5768f" cropbottom="5768f"/>
              <v:path arrowok="t"/>
            </v:shape>
            <v:rect id="_x0000_s1056" style="position:absolute;top:3284794;width:5029200;height:419101;visibility:visible" stroked="f" strokeweight="1pt">
              <v:fill opacity="786f" o:detectmouseclick="t"/>
              <v:stroke miterlimit="4"/>
              <v:path arrowok="t"/>
              <v:textbox style="mso-column-margin:3pt"/>
            </v:rect>
            <w10:wrap type="topAndBottom" anchorx="margin" anchory="page"/>
          </v:group>
        </w:pict>
      </w:r>
      <w:r w:rsidR="00B60BBF">
        <w:rPr>
          <w:b/>
          <w:bCs/>
          <w:sz w:val="32"/>
          <w:szCs w:val="32"/>
          <w:lang w:val="en-US"/>
        </w:rPr>
        <w:t>Broadcast Receiver for notifications:</w:t>
      </w:r>
    </w:p>
    <w:p w:rsidR="00B60BBF" w:rsidRDefault="007A0C7D">
      <w:pPr>
        <w:pStyle w:val="Body"/>
        <w:spacing w:after="0" w:line="259" w:lineRule="auto"/>
        <w:ind w:left="0" w:right="0" w:firstLine="0"/>
        <w:jc w:val="left"/>
        <w:rPr>
          <w:b/>
          <w:bCs/>
          <w:sz w:val="32"/>
          <w:szCs w:val="32"/>
        </w:rPr>
      </w:pPr>
      <w:r>
        <w:rPr>
          <w:b/>
          <w:bCs/>
          <w:noProof/>
          <w:sz w:val="32"/>
          <w:szCs w:val="32"/>
          <w:lang w:val="en-US"/>
        </w:rPr>
        <w:lastRenderedPageBreak/>
        <w:pict>
          <v:group id="_x0000_s1083" style="position:absolute;margin-left:30.9pt;margin-top:52.3pt;width:396pt;height:335pt;z-index:251659776;mso-wrap-distance-left:12pt;mso-wrap-distance-top:12pt;mso-wrap-distance-right:12pt;mso-wrap-distance-bottom:12pt;mso-position-horizontal-relative:margin;mso-position-vertical-relative:line" coordsize="5029200,4254519">
            <v:shape id="_x0000_s1084" type="#_x0000_t75" style="position:absolute;width:5029200;height:3759219" strokeweight="1pt">
              <v:fill o:detectmouseclick="t"/>
              <v:stroke miterlimit="4"/>
              <v:imagedata r:id="rId18" o:title="Event view" croptop="2405f" cropbottom="2405f"/>
              <v:path arrowok="t"/>
            </v:shape>
            <v:rect id="_x0000_s1085" style="position:absolute;top:3835418;width:5029200;height:419101;visibility:visible" stroked="f" strokeweight="1pt">
              <v:fill opacity="786f" o:detectmouseclick="t"/>
              <v:stroke miterlimit="4"/>
              <v:path arrowok="t"/>
              <v:textbox style="mso-column-margin:3pt"/>
            </v:rect>
            <w10:wrap type="topAndBottom" anchorx="margin"/>
          </v:group>
        </w:pict>
      </w:r>
      <w:r w:rsidR="00815BB6">
        <w:rPr>
          <w:b/>
          <w:bCs/>
          <w:sz w:val="32"/>
          <w:szCs w:val="32"/>
        </w:rPr>
        <w:t>Event View:</w:t>
      </w:r>
    </w:p>
    <w:p w:rsidR="00B60BBF" w:rsidRDefault="00B60BBF">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B72386" w:rsidRDefault="00B72386">
      <w:pPr>
        <w:pStyle w:val="Body"/>
        <w:spacing w:after="0" w:line="259" w:lineRule="auto"/>
        <w:ind w:left="0" w:right="0" w:firstLine="0"/>
        <w:jc w:val="left"/>
        <w:rPr>
          <w:b/>
          <w:bCs/>
          <w:sz w:val="32"/>
          <w:szCs w:val="32"/>
        </w:rPr>
      </w:pPr>
    </w:p>
    <w:p w:rsidR="00815BB6" w:rsidRDefault="00815BB6">
      <w:pPr>
        <w:pStyle w:val="Body"/>
        <w:spacing w:after="0" w:line="259" w:lineRule="auto"/>
        <w:ind w:left="0" w:right="0" w:firstLine="0"/>
        <w:jc w:val="left"/>
        <w:rPr>
          <w:b/>
          <w:bCs/>
          <w:sz w:val="32"/>
          <w:szCs w:val="32"/>
        </w:rPr>
      </w:pPr>
      <w:r>
        <w:rPr>
          <w:b/>
          <w:bCs/>
          <w:sz w:val="32"/>
          <w:szCs w:val="32"/>
        </w:rPr>
        <w:lastRenderedPageBreak/>
        <w:t>View Model:</w:t>
      </w:r>
    </w:p>
    <w:p w:rsidR="00E85B69" w:rsidRDefault="007A0C7D" w:rsidP="00B72386">
      <w:pPr>
        <w:pStyle w:val="Body"/>
        <w:spacing w:after="0" w:line="259" w:lineRule="auto"/>
        <w:ind w:left="0" w:right="0" w:firstLine="0"/>
        <w:jc w:val="left"/>
        <w:rPr>
          <w:b/>
          <w:bCs/>
          <w:sz w:val="32"/>
          <w:szCs w:val="32"/>
        </w:rPr>
      </w:pPr>
      <w:r>
        <w:rPr>
          <w:b/>
          <w:bCs/>
          <w:noProof/>
          <w:sz w:val="32"/>
          <w:szCs w:val="32"/>
          <w:lang w:val="en-US"/>
        </w:rPr>
        <w:pict>
          <v:group id="_x0000_s1086" style="position:absolute;margin-left:30.9pt;margin-top:36.8pt;width:396pt;height:240.05pt;z-index:251660800;mso-wrap-distance-left:12pt;mso-wrap-distance-top:12pt;mso-wrap-distance-right:12pt;mso-wrap-distance-bottom:12pt;mso-position-horizontal-relative:margin;mso-position-vertical-relative:line" coordsize="5029200,3848100">
            <v:shape id="_x0000_s1087" type="#_x0000_t75" style="position:absolute;width:5029200;height:3352800" strokeweight="1pt">
              <v:fill o:detectmouseclick="t"/>
              <v:stroke miterlimit="4"/>
              <v:imagedata r:id="rId19" o:title="ViewModel" croptop="2590f" cropbottom="2590f"/>
              <v:path arrowok="t"/>
            </v:shape>
            <v:rect id="_x0000_s1088" style="position:absolute;top:3429000;width:5029200;height:419100;visibility:visible" stroked="f" strokeweight="1pt">
              <v:fill opacity="786f" o:detectmouseclick="t"/>
              <v:stroke miterlimit="4"/>
              <v:path arrowok="t"/>
              <v:textbox style="mso-column-margin:3pt"/>
            </v:rect>
            <w10:wrap type="topAndBottom" anchorx="margin"/>
          </v:group>
        </w:pict>
      </w:r>
      <w:r>
        <w:rPr>
          <w:b/>
          <w:bCs/>
          <w:noProof/>
          <w:sz w:val="32"/>
          <w:szCs w:val="32"/>
          <w:lang w:val="en-US"/>
        </w:rPr>
        <w:pict>
          <v:group id="_x0000_s1089" style="position:absolute;margin-left:102.9pt;margin-top:388.75pt;width:396pt;height:303pt;z-index:251661824;mso-wrap-distance-left:12pt;mso-wrap-distance-top:12pt;mso-wrap-distance-right:12pt;mso-wrap-distance-bottom:12pt;mso-position-horizontal-relative:page;mso-position-vertical-relative:page" coordsize="5029200,3848100">
            <v:shape id="_x0000_s1090" type="#_x0000_t75" style="position:absolute;width:5029200;height:3352800" strokeweight="1pt">
              <v:fill o:detectmouseclick="t"/>
              <v:stroke miterlimit="4"/>
              <v:imagedata r:id="rId20" o:title="Viewmodel2" croptop="5666f" cropbottom="5666f"/>
              <v:path arrowok="t"/>
            </v:shape>
            <v:rect id="_x0000_s1091" style="position:absolute;top:3429000;width:5029200;height:419100;visibility:visible" stroked="f" strokeweight="1pt">
              <v:fill opacity="786f" o:detectmouseclick="t"/>
              <v:stroke miterlimit="4"/>
              <v:path arrowok="t"/>
              <v:textbox style="mso-column-margin:3pt"/>
            </v:rect>
            <w10:wrap type="topAndBottom" anchorx="page" anchory="page"/>
          </v:group>
        </w:pict>
      </w:r>
    </w:p>
    <w:p w:rsidR="00B60BBF" w:rsidRDefault="00B60BBF">
      <w:pPr>
        <w:pStyle w:val="Body"/>
        <w:spacing w:after="0" w:line="259" w:lineRule="auto"/>
        <w:ind w:left="10" w:right="3"/>
        <w:jc w:val="right"/>
      </w:pPr>
      <w:r>
        <w:rPr>
          <w:b/>
          <w:bCs/>
          <w:sz w:val="32"/>
          <w:szCs w:val="32"/>
        </w:rPr>
        <w:lastRenderedPageBreak/>
        <w:t>CHAPTER 6</w:t>
      </w:r>
      <w:r>
        <w:rPr>
          <w:sz w:val="32"/>
          <w:szCs w:val="32"/>
        </w:rPr>
        <w:t xml:space="preserve"> </w:t>
      </w:r>
    </w:p>
    <w:p w:rsidR="00B60BBF" w:rsidRDefault="00B60BBF">
      <w:pPr>
        <w:pStyle w:val="Body"/>
        <w:spacing w:after="0" w:line="259" w:lineRule="auto"/>
        <w:ind w:left="0" w:right="0" w:firstLine="0"/>
        <w:jc w:val="left"/>
      </w:pPr>
      <w:r>
        <w:rPr>
          <w:rFonts w:ascii="Arial" w:hAnsi="Arial"/>
          <w:b/>
          <w:bCs/>
          <w:sz w:val="32"/>
          <w:szCs w:val="32"/>
        </w:rPr>
        <w:t xml:space="preserve"> </w:t>
      </w:r>
    </w:p>
    <w:p w:rsidR="00B60BBF" w:rsidRDefault="00B60BBF">
      <w:pPr>
        <w:pStyle w:val="Body"/>
        <w:spacing w:after="0" w:line="259" w:lineRule="auto"/>
        <w:ind w:left="10" w:right="10"/>
        <w:jc w:val="right"/>
      </w:pPr>
      <w:r>
        <w:rPr>
          <w:b/>
          <w:bCs/>
          <w:sz w:val="32"/>
          <w:szCs w:val="32"/>
          <w:lang w:val="en-US"/>
        </w:rPr>
        <w:t>SCREENSHOTS</w:t>
      </w:r>
      <w:r>
        <w:rPr>
          <w:b/>
          <w:bCs/>
          <w:sz w:val="28"/>
          <w:szCs w:val="28"/>
        </w:rPr>
        <w:t xml:space="preserve"> </w:t>
      </w:r>
    </w:p>
    <w:p w:rsidR="00B60BBF" w:rsidRDefault="00B60BBF">
      <w:pPr>
        <w:pStyle w:val="Body"/>
        <w:spacing w:after="8" w:line="259" w:lineRule="auto"/>
        <w:ind w:left="0" w:right="0" w:firstLine="0"/>
        <w:jc w:val="left"/>
      </w:pPr>
      <w:r>
        <w:t xml:space="preserve">       </w:t>
      </w:r>
      <w:r w:rsidR="007A0C7D" w:rsidRPr="007A0C7D">
        <w:rPr>
          <w:rFonts w:ascii="Calibri" w:eastAsia="Calibri" w:hAnsi="Calibri" w:cs="Calibri"/>
          <w:sz w:val="22"/>
          <w:szCs w:val="22"/>
        </w:rPr>
      </w:r>
      <w:r w:rsidR="007A0C7D" w:rsidRPr="007A0C7D">
        <w:rPr>
          <w:rFonts w:ascii="Calibri" w:eastAsia="Calibri" w:hAnsi="Calibri" w:cs="Calibri"/>
          <w:sz w:val="22"/>
          <w:szCs w:val="22"/>
        </w:rPr>
        <w:pict>
          <v:rect id="_x0000_s1094" alt="Shape 29398" style="width:443.7pt;height:1pt;visibility:visible;mso-position-horizontal-relative:char;mso-position-vertical-relative:line" fillcolor="#4f81bd" stroked="f" strokeweight="1pt">
            <v:fill o:detectmouseclick="t"/>
            <v:stroke miterlimit="4"/>
            <v:path arrowok="t"/>
            <v:textbox style="mso-column-margin:3pt"/>
          </v:rect>
        </w:pict>
      </w:r>
      <w:r>
        <w:t xml:space="preserve">   </w:t>
      </w:r>
    </w:p>
    <w:p w:rsidR="00B60BBF" w:rsidRDefault="00B60BBF">
      <w:pPr>
        <w:pStyle w:val="Body"/>
        <w:spacing w:after="8" w:line="259" w:lineRule="auto"/>
        <w:ind w:left="0" w:right="0" w:firstLine="0"/>
        <w:jc w:val="left"/>
      </w:pPr>
    </w:p>
    <w:p w:rsidR="00DE4462" w:rsidRDefault="00B60BBF" w:rsidP="00DE4462">
      <w:pPr>
        <w:pStyle w:val="ListParagraph"/>
        <w:spacing w:after="8" w:line="259" w:lineRule="auto"/>
        <w:ind w:left="331" w:right="0" w:firstLine="0"/>
        <w:jc w:val="center"/>
        <w:rPr>
          <w:sz w:val="32"/>
          <w:szCs w:val="32"/>
        </w:rPr>
      </w:pPr>
      <w:r>
        <w:rPr>
          <w:sz w:val="32"/>
          <w:szCs w:val="32"/>
        </w:rPr>
        <w:t>Navigation Activity:</w:t>
      </w:r>
      <w:r w:rsidR="007A0C7D">
        <w:rPr>
          <w:noProof/>
          <w:sz w:val="32"/>
          <w:szCs w:val="32"/>
        </w:rPr>
        <w:pict>
          <v:group id="_x0000_s1067" style="position:absolute;left:0;text-align:left;margin-left:13.1pt;margin-top:31.6pt;width:220.9pt;height:489.15pt;z-index:251653632;mso-wrap-distance-left:12pt;mso-wrap-distance-top:12pt;mso-wrap-distance-right:12pt;mso-wrap-distance-bottom:12pt;mso-position-horizontal-relative:margin;mso-position-vertical-relative:line" coordsize="2805355,6212191">
            <v:shape id="_x0000_s1068" type="#_x0000_t75" style="position:absolute;width:2805355;height:5716891" strokeweight="1pt">
              <v:fill o:detectmouseclick="t"/>
              <v:stroke miterlimit="4"/>
              <v:imagedata r:id="rId21" o:title="Screenshot_2021-05-25-19-30-37-959_com" croptop="2718f" cropbottom="2718f"/>
              <v:path arrowok="t"/>
            </v:shape>
            <v:rect id="_x0000_s1069" style="position:absolute;top:5793090;width:2805355;height:419101;visibility:visible" stroked="f" strokeweight="1pt">
              <v:fill opacity="786f" o:detectmouseclick="t"/>
              <v:stroke miterlimit="4"/>
              <v:path arrowok="t"/>
              <v:textbox style="mso-column-margin:3pt"/>
            </v:rect>
            <w10:wrap type="topAndBottom" anchorx="margin"/>
          </v:group>
        </w:pict>
      </w:r>
      <w:r w:rsidR="007A0C7D">
        <w:rPr>
          <w:noProof/>
          <w:sz w:val="32"/>
          <w:szCs w:val="32"/>
        </w:rPr>
        <w:pict>
          <v:group id="_x0000_s1070" style="position:absolute;left:0;text-align:left;margin-left:279.4pt;margin-top:29.5pt;width:220pt;height:491.25pt;z-index:251654656;mso-wrap-distance-left:12pt;mso-wrap-distance-top:12pt;mso-wrap-distance-right:12pt;mso-wrap-distance-bottom:12pt;mso-position-horizontal-relative:margin;mso-position-vertical-relative:line" coordsize="2794000,6238421">
            <v:shape id="_x0000_s1071" type="#_x0000_t75" style="position:absolute;width:2794000;height:5743121" strokeweight="1pt">
              <v:fill o:detectmouseclick="t"/>
              <v:stroke miterlimit="4"/>
              <v:imagedata r:id="rId22" o:title="Screenshot_2021-05-25-19-28-20-320_com" croptop="2458f" cropbottom="2458f"/>
              <v:path arrowok="t"/>
            </v:shape>
            <v:rect id="_x0000_s1072" style="position:absolute;top:5819320;width:2794000;height:419101;visibility:visible" stroked="f" strokeweight="1pt">
              <v:fill opacity="786f" o:detectmouseclick="t"/>
              <v:stroke miterlimit="4"/>
              <v:path arrowok="t"/>
              <v:textbox style="mso-column-margin:3pt"/>
            </v:rect>
            <w10:wrap type="square" anchorx="margin"/>
          </v:group>
        </w:pict>
      </w:r>
    </w:p>
    <w:p w:rsidR="00B60BBF" w:rsidRDefault="007A0C7D" w:rsidP="00DE4462">
      <w:pPr>
        <w:pStyle w:val="ListParagraph"/>
        <w:spacing w:after="8" w:line="259" w:lineRule="auto"/>
        <w:ind w:left="331" w:right="0" w:firstLine="0"/>
        <w:jc w:val="left"/>
        <w:rPr>
          <w:sz w:val="32"/>
          <w:szCs w:val="32"/>
        </w:rPr>
      </w:pPr>
      <w:r>
        <w:rPr>
          <w:noProof/>
          <w:sz w:val="32"/>
          <w:szCs w:val="32"/>
        </w:rPr>
        <w:lastRenderedPageBreak/>
        <w:pict>
          <v:group id="_x0000_s1073" style="position:absolute;left:0;text-align:left;margin-left:-29.2pt;margin-top:46.4pt;width:219.95pt;height:493.75pt;z-index:251655680;mso-wrap-distance-left:12pt;mso-wrap-distance-top:12pt;mso-wrap-distance-right:12pt;mso-wrap-distance-bottom:12pt;mso-position-horizontal-relative:margin;mso-position-vertical-relative:line" coordsize="2794000,6270727">
            <v:shape id="_x0000_s1074" type="#_x0000_t75" style="position:absolute;width:2794000;height:5775427" strokeweight="1pt">
              <v:fill o:detectmouseclick="t"/>
              <v:stroke miterlimit="4"/>
              <v:imagedata r:id="rId23" o:title="Screenshot_2021-05-25-19-28-27-465_com" croptop="2287f" cropbottom="2287f"/>
              <v:path arrowok="t"/>
            </v:shape>
            <v:rect id="_x0000_s1075" style="position:absolute;top:5851626;width:2794000;height:419101;visibility:visible" stroked="f" strokeweight="1pt">
              <v:fill opacity="786f" o:detectmouseclick="t"/>
              <v:stroke miterlimit="4"/>
              <v:path arrowok="t"/>
              <v:textbox style="mso-column-margin:3pt"/>
            </v:rect>
            <w10:wrap type="square" anchorx="margin"/>
          </v:group>
        </w:pict>
      </w:r>
    </w:p>
    <w:p w:rsidR="00B60BBF" w:rsidRDefault="00B60BBF">
      <w:pPr>
        <w:pStyle w:val="Body"/>
        <w:spacing w:after="8" w:line="259" w:lineRule="auto"/>
        <w:ind w:left="0" w:right="0" w:firstLine="0"/>
        <w:jc w:val="left"/>
        <w:rPr>
          <w:sz w:val="32"/>
          <w:szCs w:val="32"/>
        </w:rPr>
      </w:pPr>
    </w:p>
    <w:p w:rsidR="00B60BBF" w:rsidRDefault="007A0C7D">
      <w:pPr>
        <w:pStyle w:val="Body"/>
        <w:spacing w:after="8" w:line="259" w:lineRule="auto"/>
        <w:ind w:left="0" w:right="0" w:firstLine="0"/>
        <w:jc w:val="left"/>
        <w:rPr>
          <w:sz w:val="32"/>
          <w:szCs w:val="32"/>
        </w:rPr>
      </w:pPr>
      <w:r>
        <w:rPr>
          <w:noProof/>
          <w:sz w:val="32"/>
          <w:szCs w:val="32"/>
          <w:lang w:val="en-US"/>
        </w:rPr>
        <w:pict>
          <v:group id="_x0000_s1076" style="position:absolute;margin-left:248pt;margin-top:5.9pt;width:220pt;height:490.1pt;z-index:251656704;mso-wrap-distance-left:12pt;mso-wrap-distance-top:12pt;mso-wrap-distance-right:12pt;mso-wrap-distance-bottom:12pt;mso-position-horizontal-relative:margin;mso-position-vertical-relative:line" coordsize="2794000,6224510">
            <v:shape id="_x0000_s1077" type="#_x0000_t75" style="position:absolute;width:2794000;height:5729210" strokeweight="1pt">
              <v:fill o:detectmouseclick="t"/>
              <v:stroke miterlimit="4"/>
              <v:imagedata r:id="rId24" o:title="Screenshot_2021-05-25-19-31-23-631_com" croptop="2531f" cropbottom="2531f"/>
              <v:path arrowok="t"/>
            </v:shape>
            <v:rect id="_x0000_s1078" style="position:absolute;top:5805409;width:2794000;height:419101;visibility:visible" stroked="f" strokeweight="1pt">
              <v:fill opacity="786f" o:detectmouseclick="t"/>
              <v:stroke miterlimit="4"/>
              <v:path arrowok="t"/>
              <v:textbox style="mso-column-margin:3pt"/>
            </v:rect>
            <w10:wrap type="square" anchorx="margin"/>
          </v:group>
        </w:pict>
      </w:r>
    </w:p>
    <w:p w:rsidR="00B60BBF" w:rsidRDefault="00B60BBF">
      <w:pPr>
        <w:pStyle w:val="ListParagraph"/>
        <w:spacing w:after="8" w:line="259" w:lineRule="auto"/>
        <w:ind w:left="331" w:right="0" w:firstLine="0"/>
        <w:jc w:val="left"/>
        <w:rPr>
          <w:sz w:val="32"/>
          <w:szCs w:val="32"/>
        </w:rPr>
      </w:pPr>
    </w:p>
    <w:p w:rsidR="00B60BBF" w:rsidRDefault="00B60BBF">
      <w:pPr>
        <w:pStyle w:val="ListParagraph"/>
        <w:spacing w:after="8" w:line="259" w:lineRule="auto"/>
        <w:ind w:left="331" w:right="0" w:firstLine="389"/>
        <w:rPr>
          <w:sz w:val="32"/>
          <w:szCs w:val="32"/>
        </w:rPr>
      </w:pPr>
    </w:p>
    <w:p w:rsidR="00B60BBF" w:rsidRDefault="00B60BBF">
      <w:pPr>
        <w:pStyle w:val="Body"/>
        <w:spacing w:after="8" w:line="259" w:lineRule="auto"/>
        <w:ind w:right="0"/>
        <w:rPr>
          <w:sz w:val="32"/>
          <w:szCs w:val="32"/>
        </w:rPr>
      </w:pPr>
      <w:r>
        <w:rPr>
          <w:sz w:val="32"/>
          <w:szCs w:val="32"/>
        </w:rPr>
        <w:t xml:space="preserve">                                     </w:t>
      </w:r>
    </w:p>
    <w:p w:rsidR="00B60BBF" w:rsidRDefault="00B60BBF">
      <w:pPr>
        <w:pStyle w:val="Body"/>
        <w:spacing w:after="8" w:line="259" w:lineRule="auto"/>
        <w:ind w:left="3032" w:right="0" w:firstLine="568"/>
        <w:jc w:val="left"/>
        <w:rPr>
          <w:sz w:val="32"/>
          <w:szCs w:val="32"/>
        </w:rPr>
      </w:pPr>
    </w:p>
    <w:p w:rsidR="00B60BBF" w:rsidRDefault="00B60BBF">
      <w:pPr>
        <w:pStyle w:val="Body"/>
        <w:spacing w:after="8" w:line="259" w:lineRule="auto"/>
        <w:ind w:left="0" w:right="0" w:firstLine="0"/>
        <w:jc w:val="left"/>
        <w:rPr>
          <w:sz w:val="32"/>
          <w:szCs w:val="32"/>
        </w:rPr>
      </w:pPr>
      <w:r>
        <w:rPr>
          <w:sz w:val="32"/>
          <w:szCs w:val="32"/>
        </w:rPr>
        <w:t xml:space="preserve">                     </w:t>
      </w:r>
    </w:p>
    <w:p w:rsidR="00DE4462" w:rsidRDefault="00DE4462">
      <w:pPr>
        <w:pStyle w:val="Body"/>
        <w:spacing w:after="8" w:line="259" w:lineRule="auto"/>
        <w:ind w:left="0" w:right="0" w:firstLine="0"/>
        <w:jc w:val="left"/>
        <w:rPr>
          <w:sz w:val="32"/>
          <w:szCs w:val="32"/>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Default="00DE4462" w:rsidP="00DE4462">
      <w:pPr>
        <w:jc w:val="cente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tabs>
          <w:tab w:val="left" w:pos="3108"/>
        </w:tabs>
        <w:rPr>
          <w:sz w:val="32"/>
          <w:szCs w:val="32"/>
          <w:lang w:val="de-DE"/>
        </w:rPr>
      </w:pPr>
      <w:r>
        <w:rPr>
          <w:sz w:val="32"/>
          <w:szCs w:val="32"/>
          <w:lang w:val="de-DE"/>
        </w:rPr>
        <w:t xml:space="preserve">     </w:t>
      </w:r>
      <w:r w:rsidRPr="00DE4462">
        <w:rPr>
          <w:sz w:val="32"/>
          <w:szCs w:val="32"/>
          <w:lang w:val="de-DE"/>
        </w:rPr>
        <w:t xml:space="preserve">Profile View                                                    </w:t>
      </w:r>
      <w:r>
        <w:rPr>
          <w:sz w:val="32"/>
          <w:szCs w:val="32"/>
          <w:lang w:val="de-DE"/>
        </w:rPr>
        <w:t xml:space="preserve">     </w:t>
      </w:r>
      <w:r w:rsidRPr="00DE4462">
        <w:rPr>
          <w:sz w:val="32"/>
          <w:szCs w:val="32"/>
          <w:lang w:val="de-DE"/>
        </w:rPr>
        <w:t>Club View</w:t>
      </w:r>
    </w:p>
    <w:p w:rsidR="00DE4462" w:rsidRPr="00DE4462" w:rsidRDefault="00DE4462" w:rsidP="00DE4462">
      <w:pPr>
        <w:rPr>
          <w:lang w:val="de-DE"/>
        </w:rPr>
      </w:pPr>
    </w:p>
    <w:p w:rsidR="00DE4462" w:rsidRPr="00DE4462" w:rsidRDefault="00DE4462" w:rsidP="00DE4462">
      <w:pPr>
        <w:rPr>
          <w:lang w:val="de-DE"/>
        </w:rPr>
      </w:pPr>
    </w:p>
    <w:p w:rsidR="00DE4462" w:rsidRPr="00DE4462" w:rsidRDefault="00DE4462" w:rsidP="00DE4462">
      <w:pPr>
        <w:rPr>
          <w:lang w:val="de-DE"/>
        </w:rPr>
      </w:pPr>
    </w:p>
    <w:p w:rsidR="00DE4462" w:rsidRDefault="00DE4462" w:rsidP="00DE4462">
      <w:pPr>
        <w:rPr>
          <w:lang w:val="de-DE"/>
        </w:rPr>
      </w:pPr>
    </w:p>
    <w:p w:rsidR="00B60BBF" w:rsidRPr="00DE4462" w:rsidRDefault="00B60BBF" w:rsidP="00DE4462">
      <w:pPr>
        <w:rPr>
          <w:lang w:val="de-DE"/>
        </w:rPr>
      </w:pPr>
    </w:p>
    <w:p w:rsidR="00B60BBF" w:rsidRDefault="00B60BBF">
      <w:pPr>
        <w:pStyle w:val="Body"/>
        <w:spacing w:after="8" w:line="259" w:lineRule="auto"/>
        <w:ind w:left="0" w:right="0" w:firstLine="0"/>
        <w:jc w:val="center"/>
      </w:pPr>
      <w:r>
        <w:rPr>
          <w:sz w:val="32"/>
          <w:szCs w:val="32"/>
          <w:lang w:val="en-US"/>
        </w:rPr>
        <w:lastRenderedPageBreak/>
        <w:t>Event View</w:t>
      </w:r>
      <w:r w:rsidR="007A0C7D">
        <w:rPr>
          <w:noProof/>
          <w:lang w:val="en-US"/>
        </w:rPr>
        <w:pict>
          <v:group id="_x0000_s1079" style="position:absolute;left:0;text-align:left;margin-left:118.75pt;margin-top:29.15pt;width:220pt;height:492.3pt;z-index:251657728;mso-wrap-distance-left:12pt;mso-wrap-distance-top:12pt;mso-wrap-distance-right:12pt;mso-wrap-distance-bottom:12pt;mso-position-horizontal-relative:margin;mso-position-vertical-relative:line" coordsize="2794000,6251852">
            <v:shape id="_x0000_s1080" type="#_x0000_t75" style="position:absolute;width:2794000;height:5756552" strokeweight="1pt">
              <v:fill o:detectmouseclick="t"/>
              <v:stroke miterlimit="4"/>
              <v:imagedata r:id="rId25" o:title="Screenshot_2021-05-25-19-31-50-637_com" croptop="2387f" cropbottom="2387f"/>
              <v:path arrowok="t"/>
            </v:shape>
            <v:rect id="_x0000_s1081" style="position:absolute;top:5832751;width:2794000;height:419101;visibility:visible" stroked="f" strokeweight="1pt">
              <v:fill opacity="786f" o:detectmouseclick="t"/>
              <v:stroke miterlimit="4"/>
              <v:path arrowok="t"/>
              <v:textbox style="mso-column-margin:3pt"/>
            </v:rect>
            <w10:wrap type="topAndBottom" anchorx="margin"/>
          </v:group>
        </w:pict>
      </w:r>
    </w:p>
    <w:p w:rsidR="00B60BBF" w:rsidRDefault="00B60BBF">
      <w:pPr>
        <w:pStyle w:val="ListParagraph"/>
        <w:spacing w:after="8" w:line="259" w:lineRule="auto"/>
        <w:ind w:left="331" w:right="0" w:firstLine="0"/>
        <w:rPr>
          <w:sz w:val="32"/>
          <w:szCs w:val="32"/>
        </w:rPr>
      </w:pPr>
    </w:p>
    <w:p w:rsidR="00B60BBF" w:rsidRDefault="00B60BBF">
      <w:pPr>
        <w:pStyle w:val="ListParagraph"/>
        <w:spacing w:after="8" w:line="259" w:lineRule="auto"/>
        <w:ind w:left="331" w:right="0" w:firstLine="0"/>
        <w:rPr>
          <w:sz w:val="32"/>
          <w:szCs w:val="32"/>
        </w:rPr>
      </w:pPr>
    </w:p>
    <w:p w:rsidR="00B60BBF" w:rsidRDefault="00B60BBF">
      <w:pPr>
        <w:pStyle w:val="ListParagraph"/>
        <w:spacing w:after="8" w:line="259" w:lineRule="auto"/>
        <w:ind w:left="1051" w:right="0" w:firstLine="389"/>
      </w:pPr>
      <w:r>
        <w:rPr>
          <w:sz w:val="32"/>
          <w:szCs w:val="32"/>
        </w:rPr>
        <w:t xml:space="preserve">           </w:t>
      </w:r>
    </w:p>
    <w:p w:rsidR="00B60BBF" w:rsidRDefault="00B60BBF">
      <w:pPr>
        <w:pStyle w:val="Body"/>
        <w:spacing w:after="8" w:line="259" w:lineRule="auto"/>
        <w:ind w:left="0" w:right="0" w:firstLine="0"/>
        <w:jc w:val="left"/>
      </w:pPr>
    </w:p>
    <w:p w:rsidR="00E85B69" w:rsidRDefault="00E85B69">
      <w:pPr>
        <w:pStyle w:val="Body"/>
        <w:spacing w:after="0" w:line="259" w:lineRule="auto"/>
        <w:ind w:left="10" w:right="3"/>
        <w:jc w:val="right"/>
        <w:rPr>
          <w:b/>
          <w:bCs/>
          <w:sz w:val="32"/>
          <w:szCs w:val="32"/>
        </w:rPr>
      </w:pPr>
    </w:p>
    <w:p w:rsidR="00B60BBF" w:rsidRDefault="00B60BBF">
      <w:pPr>
        <w:pStyle w:val="Body"/>
        <w:spacing w:after="0" w:line="259" w:lineRule="auto"/>
        <w:ind w:left="10" w:right="3"/>
        <w:jc w:val="right"/>
      </w:pPr>
      <w:r>
        <w:rPr>
          <w:b/>
          <w:bCs/>
          <w:sz w:val="32"/>
          <w:szCs w:val="32"/>
        </w:rPr>
        <w:lastRenderedPageBreak/>
        <w:t>CHAPTER 7</w:t>
      </w:r>
    </w:p>
    <w:p w:rsidR="00B60BBF" w:rsidRDefault="00B60BBF" w:rsidP="00FC61AA">
      <w:pPr>
        <w:pStyle w:val="Body"/>
        <w:spacing w:after="0" w:line="259" w:lineRule="auto"/>
        <w:ind w:left="0" w:right="0" w:firstLine="0"/>
        <w:jc w:val="left"/>
      </w:pPr>
      <w:r>
        <w:rPr>
          <w:rFonts w:ascii="Arial" w:hAnsi="Arial"/>
          <w:b/>
          <w:bCs/>
          <w:sz w:val="32"/>
          <w:szCs w:val="32"/>
        </w:rPr>
        <w:t xml:space="preserve"> </w:t>
      </w:r>
      <w:r w:rsidR="00FC61AA">
        <w:tab/>
      </w:r>
      <w:r w:rsidR="00FC61AA">
        <w:tab/>
      </w:r>
      <w:r w:rsidR="00FC61AA">
        <w:tab/>
      </w:r>
      <w:r w:rsidR="00FC61AA">
        <w:tab/>
      </w:r>
      <w:r w:rsidR="00FC61AA">
        <w:tab/>
      </w:r>
      <w:r w:rsidR="00E85B69">
        <w:t xml:space="preserve">    </w:t>
      </w:r>
      <w:r>
        <w:rPr>
          <w:b/>
          <w:bCs/>
          <w:sz w:val="32"/>
          <w:szCs w:val="32"/>
          <w:lang w:val="en-US"/>
        </w:rPr>
        <w:t>CONCLUSION AND FUTURE WORK</w:t>
      </w:r>
    </w:p>
    <w:p w:rsidR="00B60BBF" w:rsidRDefault="007A0C7D" w:rsidP="00E46DE4">
      <w:pPr>
        <w:pStyle w:val="Body"/>
        <w:spacing w:after="13" w:line="259" w:lineRule="auto"/>
        <w:ind w:left="426" w:right="0" w:firstLine="0"/>
        <w:jc w:val="left"/>
      </w:pPr>
      <w:r w:rsidRPr="007A0C7D">
        <w:rPr>
          <w:rFonts w:ascii="Calibri" w:eastAsia="Calibri" w:hAnsi="Calibri" w:cs="Calibri"/>
          <w:sz w:val="22"/>
          <w:szCs w:val="22"/>
        </w:rPr>
      </w:r>
      <w:r w:rsidRPr="007A0C7D">
        <w:rPr>
          <w:rFonts w:ascii="Calibri" w:eastAsia="Calibri" w:hAnsi="Calibri" w:cs="Calibri"/>
          <w:sz w:val="22"/>
          <w:szCs w:val="22"/>
        </w:rPr>
        <w:pict>
          <v:rect id="_x0000_s1093" alt="Shape 29409" style="width:443.7pt;height:1pt;visibility:visible;mso-position-horizontal-relative:char;mso-position-vertical-relative:line" fillcolor="#4f81bd" stroked="f" strokeweight="1pt">
            <v:fill o:detectmouseclick="t"/>
            <v:stroke miterlimit="4"/>
            <v:path arrowok="t"/>
            <v:textbox style="mso-column-margin:3pt"/>
          </v:rect>
        </w:pict>
      </w:r>
    </w:p>
    <w:p w:rsidR="00B60BBF" w:rsidRDefault="00B60BBF">
      <w:pPr>
        <w:pStyle w:val="Body"/>
        <w:spacing w:after="0" w:line="259" w:lineRule="auto"/>
        <w:ind w:left="0" w:right="0" w:firstLine="0"/>
        <w:jc w:val="left"/>
      </w:pPr>
      <w:r>
        <w:rPr>
          <w:b/>
          <w:bCs/>
          <w:sz w:val="32"/>
          <w:szCs w:val="32"/>
        </w:rPr>
        <w:t xml:space="preserve"> </w:t>
      </w:r>
    </w:p>
    <w:p w:rsidR="00B60BBF" w:rsidRDefault="00B60BBF">
      <w:pPr>
        <w:pStyle w:val="Body"/>
        <w:spacing w:after="4" w:line="259" w:lineRule="auto"/>
        <w:ind w:left="0" w:right="0" w:firstLine="0"/>
        <w:rPr>
          <w:sz w:val="32"/>
          <w:szCs w:val="32"/>
        </w:rPr>
      </w:pPr>
      <w:r>
        <w:rPr>
          <w:b/>
          <w:bCs/>
          <w:sz w:val="32"/>
          <w:szCs w:val="32"/>
          <w:lang w:val="en-US"/>
        </w:rPr>
        <w:t>7.1 Results/Conclusion:</w:t>
      </w:r>
    </w:p>
    <w:p w:rsidR="00B60BBF" w:rsidRDefault="00B60BBF">
      <w:pPr>
        <w:pStyle w:val="Body"/>
        <w:spacing w:after="0" w:line="259" w:lineRule="auto"/>
        <w:ind w:left="0" w:right="0" w:firstLine="0"/>
      </w:pPr>
    </w:p>
    <w:p w:rsidR="00B60BBF" w:rsidRDefault="00B60BBF">
      <w:pPr>
        <w:pStyle w:val="Body"/>
        <w:numPr>
          <w:ilvl w:val="0"/>
          <w:numId w:val="19"/>
        </w:numPr>
        <w:spacing w:line="276" w:lineRule="auto"/>
        <w:ind w:right="0"/>
        <w:jc w:val="left"/>
        <w:rPr>
          <w:sz w:val="28"/>
          <w:szCs w:val="28"/>
          <w:lang w:val="en-US"/>
        </w:rPr>
      </w:pPr>
      <w:r>
        <w:rPr>
          <w:sz w:val="28"/>
          <w:szCs w:val="28"/>
          <w:lang w:val="en-US"/>
        </w:rPr>
        <w:t>College Event Manager app can be used to create and manage various club activities conducted in college.</w:t>
      </w:r>
    </w:p>
    <w:p w:rsidR="00B60BBF" w:rsidRDefault="00B60BBF">
      <w:pPr>
        <w:pStyle w:val="Body"/>
        <w:spacing w:line="276" w:lineRule="auto"/>
        <w:ind w:left="0" w:right="0" w:firstLine="0"/>
        <w:rPr>
          <w:sz w:val="28"/>
          <w:szCs w:val="28"/>
        </w:rPr>
      </w:pPr>
    </w:p>
    <w:p w:rsidR="00B60BBF" w:rsidRDefault="00B60BBF">
      <w:pPr>
        <w:pStyle w:val="ListParagraph"/>
        <w:numPr>
          <w:ilvl w:val="0"/>
          <w:numId w:val="19"/>
        </w:numPr>
        <w:spacing w:after="200" w:line="276" w:lineRule="auto"/>
        <w:rPr>
          <w:sz w:val="28"/>
          <w:szCs w:val="28"/>
        </w:rPr>
      </w:pPr>
      <w:r>
        <w:rPr>
          <w:sz w:val="28"/>
          <w:szCs w:val="28"/>
        </w:rPr>
        <w:t>Students can register for various events with a single click, and also receive reminders for the events they registered for.</w:t>
      </w:r>
    </w:p>
    <w:p w:rsidR="00B60BBF" w:rsidRDefault="00B60BBF">
      <w:pPr>
        <w:pStyle w:val="ListParagraph"/>
        <w:numPr>
          <w:ilvl w:val="0"/>
          <w:numId w:val="19"/>
        </w:numPr>
        <w:spacing w:after="200" w:line="276" w:lineRule="auto"/>
        <w:rPr>
          <w:sz w:val="28"/>
          <w:szCs w:val="28"/>
        </w:rPr>
      </w:pPr>
      <w:r>
        <w:rPr>
          <w:sz w:val="28"/>
          <w:szCs w:val="28"/>
        </w:rPr>
        <w:t>Admin can create/edit any club in the college, allowing them to add members to the clubs.</w:t>
      </w:r>
    </w:p>
    <w:p w:rsidR="00B60BBF" w:rsidRDefault="00B60BBF">
      <w:pPr>
        <w:pStyle w:val="ListParagraph"/>
        <w:numPr>
          <w:ilvl w:val="0"/>
          <w:numId w:val="19"/>
        </w:numPr>
        <w:spacing w:after="200" w:line="276" w:lineRule="auto"/>
        <w:rPr>
          <w:sz w:val="28"/>
          <w:szCs w:val="28"/>
        </w:rPr>
      </w:pPr>
      <w:r>
        <w:rPr>
          <w:sz w:val="28"/>
          <w:szCs w:val="28"/>
        </w:rPr>
        <w:t>Students can also easily create/organise club events using the app.</w:t>
      </w:r>
    </w:p>
    <w:p w:rsidR="00B60BBF" w:rsidRDefault="00B60BBF">
      <w:pPr>
        <w:pStyle w:val="ListParagraph"/>
        <w:numPr>
          <w:ilvl w:val="0"/>
          <w:numId w:val="19"/>
        </w:numPr>
        <w:spacing w:after="200" w:line="276" w:lineRule="auto"/>
        <w:rPr>
          <w:sz w:val="28"/>
          <w:szCs w:val="28"/>
        </w:rPr>
      </w:pPr>
      <w:r>
        <w:rPr>
          <w:sz w:val="28"/>
          <w:szCs w:val="28"/>
        </w:rPr>
        <w:t xml:space="preserve">As it uses android platform it supports all Android devices. </w:t>
      </w:r>
    </w:p>
    <w:p w:rsidR="00B60BBF" w:rsidRDefault="00B60BBF">
      <w:pPr>
        <w:pStyle w:val="ListParagraph"/>
        <w:rPr>
          <w:sz w:val="28"/>
          <w:szCs w:val="28"/>
        </w:rPr>
      </w:pPr>
    </w:p>
    <w:p w:rsidR="00B60BBF" w:rsidRDefault="00B60BBF">
      <w:pPr>
        <w:pStyle w:val="ListParagraph"/>
        <w:tabs>
          <w:tab w:val="left" w:pos="420"/>
        </w:tabs>
        <w:spacing w:after="200" w:line="276" w:lineRule="auto"/>
        <w:ind w:left="420" w:firstLine="0"/>
        <w:rPr>
          <w:sz w:val="28"/>
          <w:szCs w:val="28"/>
        </w:rPr>
      </w:pPr>
    </w:p>
    <w:p w:rsidR="00B60BBF" w:rsidRDefault="00B60BBF">
      <w:pPr>
        <w:pStyle w:val="Body"/>
        <w:spacing w:after="200" w:line="276" w:lineRule="auto"/>
        <w:ind w:left="0" w:firstLine="0"/>
        <w:rPr>
          <w:sz w:val="28"/>
          <w:szCs w:val="28"/>
        </w:rPr>
      </w:pPr>
      <w:r>
        <w:rPr>
          <w:b/>
          <w:bCs/>
          <w:sz w:val="32"/>
          <w:szCs w:val="32"/>
          <w:lang w:val="en-US"/>
        </w:rPr>
        <w:t xml:space="preserve">7.2 Future Works </w:t>
      </w:r>
    </w:p>
    <w:p w:rsidR="00B60BBF" w:rsidRDefault="00B60BBF">
      <w:pPr>
        <w:pStyle w:val="Body"/>
        <w:spacing w:after="205" w:line="360" w:lineRule="auto"/>
        <w:ind w:left="0" w:right="0" w:firstLine="0"/>
        <w:rPr>
          <w:sz w:val="28"/>
          <w:szCs w:val="28"/>
        </w:rPr>
      </w:pPr>
      <w:r>
        <w:rPr>
          <w:sz w:val="28"/>
          <w:szCs w:val="28"/>
          <w:lang w:val="en-US"/>
        </w:rPr>
        <w:t>In the future, we may extend this project by adding extra features to our android app like,</w:t>
      </w:r>
    </w:p>
    <w:p w:rsidR="00B60BBF" w:rsidRDefault="00B60BBF">
      <w:pPr>
        <w:pStyle w:val="ListParagraph"/>
        <w:numPr>
          <w:ilvl w:val="0"/>
          <w:numId w:val="21"/>
        </w:numPr>
        <w:spacing w:after="205" w:line="360" w:lineRule="auto"/>
        <w:ind w:right="0"/>
        <w:rPr>
          <w:sz w:val="28"/>
          <w:szCs w:val="28"/>
        </w:rPr>
      </w:pPr>
      <w:r>
        <w:rPr>
          <w:sz w:val="28"/>
          <w:szCs w:val="28"/>
        </w:rPr>
        <w:t>Providing this service for multiple schools and collages simultaneously.</w:t>
      </w:r>
    </w:p>
    <w:p w:rsidR="00B60BBF" w:rsidRDefault="00B60BBF">
      <w:pPr>
        <w:pStyle w:val="ListParagraph"/>
        <w:numPr>
          <w:ilvl w:val="0"/>
          <w:numId w:val="21"/>
        </w:numPr>
        <w:spacing w:after="205" w:line="360" w:lineRule="auto"/>
        <w:ind w:right="0"/>
        <w:rPr>
          <w:sz w:val="28"/>
          <w:szCs w:val="28"/>
        </w:rPr>
      </w:pPr>
      <w:r>
        <w:rPr>
          <w:sz w:val="28"/>
          <w:szCs w:val="28"/>
        </w:rPr>
        <w:t>Make the app more interactive and extend it as a social network for the college.</w:t>
      </w:r>
    </w:p>
    <w:p w:rsidR="00B60BBF" w:rsidRDefault="00B60BBF">
      <w:pPr>
        <w:pStyle w:val="Body"/>
        <w:spacing w:after="205" w:line="360" w:lineRule="auto"/>
        <w:ind w:left="0" w:right="0" w:firstLine="0"/>
        <w:rPr>
          <w:sz w:val="28"/>
          <w:szCs w:val="28"/>
        </w:rPr>
      </w:pPr>
    </w:p>
    <w:p w:rsidR="00B60BBF" w:rsidRDefault="00B60BBF">
      <w:pPr>
        <w:pStyle w:val="Body"/>
        <w:spacing w:after="205" w:line="360" w:lineRule="auto"/>
        <w:ind w:left="0" w:right="0" w:firstLine="0"/>
        <w:rPr>
          <w:sz w:val="28"/>
          <w:szCs w:val="28"/>
        </w:rPr>
      </w:pPr>
    </w:p>
    <w:p w:rsidR="00B60BBF" w:rsidRDefault="00B60BBF">
      <w:pPr>
        <w:pStyle w:val="Body"/>
        <w:spacing w:after="205" w:line="360" w:lineRule="auto"/>
        <w:ind w:left="0" w:right="0" w:firstLine="0"/>
        <w:rPr>
          <w:sz w:val="28"/>
          <w:szCs w:val="28"/>
        </w:rPr>
      </w:pPr>
    </w:p>
    <w:p w:rsidR="00B60BBF" w:rsidRDefault="00B60BBF">
      <w:pPr>
        <w:pStyle w:val="Body"/>
        <w:spacing w:after="103" w:line="360" w:lineRule="auto"/>
        <w:ind w:left="0" w:right="0" w:firstLine="0"/>
        <w:rPr>
          <w:b/>
          <w:bCs/>
          <w:sz w:val="32"/>
          <w:szCs w:val="32"/>
        </w:rPr>
      </w:pPr>
      <w:r>
        <w:rPr>
          <w:b/>
          <w:bCs/>
          <w:sz w:val="32"/>
          <w:szCs w:val="32"/>
          <w:lang w:val="fr-FR"/>
        </w:rPr>
        <w:lastRenderedPageBreak/>
        <w:t>8 References</w:t>
      </w:r>
    </w:p>
    <w:p w:rsidR="00B60BBF" w:rsidRDefault="00B60BBF">
      <w:pPr>
        <w:pStyle w:val="ListParagraph"/>
        <w:numPr>
          <w:ilvl w:val="0"/>
          <w:numId w:val="23"/>
        </w:numPr>
        <w:spacing w:after="2" w:line="276" w:lineRule="auto"/>
        <w:ind w:right="0"/>
        <w:jc w:val="left"/>
        <w:rPr>
          <w:sz w:val="28"/>
          <w:szCs w:val="28"/>
        </w:rPr>
      </w:pPr>
      <w:r>
        <w:rPr>
          <w:sz w:val="28"/>
          <w:szCs w:val="28"/>
        </w:rPr>
        <w:t xml:space="preserve">Documentation Firebase, </w:t>
      </w:r>
      <w:hyperlink r:id="rId26" w:history="1">
        <w:r>
          <w:rPr>
            <w:rStyle w:val="Hyperlink0"/>
            <w:sz w:val="28"/>
            <w:szCs w:val="28"/>
          </w:rPr>
          <w:t>https://firebase.google.com/docs/</w:t>
        </w:r>
      </w:hyperlink>
    </w:p>
    <w:p w:rsidR="00B60BBF" w:rsidRDefault="00B60BBF">
      <w:pPr>
        <w:pStyle w:val="ListParagraph"/>
        <w:numPr>
          <w:ilvl w:val="0"/>
          <w:numId w:val="23"/>
        </w:numPr>
        <w:spacing w:after="2" w:line="276" w:lineRule="auto"/>
        <w:ind w:right="0"/>
        <w:jc w:val="left"/>
        <w:rPr>
          <w:sz w:val="28"/>
          <w:szCs w:val="28"/>
        </w:rPr>
      </w:pPr>
      <w:r>
        <w:rPr>
          <w:sz w:val="28"/>
          <w:szCs w:val="28"/>
        </w:rPr>
        <w:t xml:space="preserve">Android Development Documentation, </w:t>
      </w:r>
      <w:r>
        <w:rPr>
          <w:rStyle w:val="Link"/>
          <w:sz w:val="28"/>
          <w:szCs w:val="28"/>
        </w:rPr>
        <w:t>https://developer.android.com/docs</w:t>
      </w:r>
    </w:p>
    <w:p w:rsidR="00B60BBF" w:rsidRDefault="00B60BBF">
      <w:pPr>
        <w:pStyle w:val="ListParagraph"/>
        <w:numPr>
          <w:ilvl w:val="0"/>
          <w:numId w:val="23"/>
        </w:numPr>
        <w:spacing w:line="276" w:lineRule="auto"/>
        <w:ind w:right="5"/>
        <w:jc w:val="left"/>
        <w:rPr>
          <w:sz w:val="28"/>
          <w:szCs w:val="28"/>
        </w:rPr>
      </w:pPr>
      <w:r>
        <w:rPr>
          <w:sz w:val="28"/>
          <w:szCs w:val="28"/>
        </w:rPr>
        <w:t xml:space="preserve">Stack Overflow, </w:t>
      </w:r>
      <w:hyperlink r:id="rId27" w:history="1">
        <w:r>
          <w:rPr>
            <w:rStyle w:val="Hyperlink0"/>
            <w:sz w:val="28"/>
            <w:szCs w:val="28"/>
          </w:rPr>
          <w:t>https://stackoverflow.com</w:t>
        </w:r>
      </w:hyperlink>
    </w:p>
    <w:p w:rsidR="00B60BBF" w:rsidRDefault="00B60BBF">
      <w:pPr>
        <w:pStyle w:val="Body"/>
        <w:spacing w:line="276" w:lineRule="auto"/>
        <w:ind w:left="0" w:right="5" w:firstLine="0"/>
        <w:jc w:val="left"/>
        <w:rPr>
          <w:rFonts w:cs="Times New Roman"/>
          <w:color w:val="auto"/>
          <w:sz w:val="20"/>
          <w:szCs w:val="20"/>
        </w:rPr>
      </w:pPr>
    </w:p>
    <w:sectPr w:rsidR="00B60BBF" w:rsidSect="00251ABA">
      <w:footerReference w:type="default" r:id="rId2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2FED" w:rsidRDefault="00992FED">
      <w:r>
        <w:separator/>
      </w:r>
    </w:p>
  </w:endnote>
  <w:endnote w:type="continuationSeparator" w:id="1">
    <w:p w:rsidR="00992FED" w:rsidRDefault="00992F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BBF" w:rsidRDefault="00B60BBF">
    <w:pPr>
      <w:pStyle w:val="Footer1"/>
      <w:tabs>
        <w:tab w:val="clear" w:pos="9360"/>
        <w:tab w:val="right" w:pos="9340"/>
      </w:tabs>
      <w:jc w:val="right"/>
      <w:rPr>
        <w:rFonts w:cs="Times New Roman"/>
        <w:color w:val="auto"/>
        <w:sz w:val="20"/>
        <w:szCs w:val="20"/>
      </w:rPr>
    </w:pPr>
    <w:r>
      <w:t xml:space="preserve">Page | </w:t>
    </w:r>
    <w:fldSimple w:instr=" PAGE ">
      <w:r w:rsidR="00CF206F">
        <w:rPr>
          <w:noProof/>
        </w:rPr>
        <w:t>1</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2FED" w:rsidRDefault="00992FED">
      <w:r>
        <w:separator/>
      </w:r>
    </w:p>
  </w:footnote>
  <w:footnote w:type="continuationSeparator" w:id="1">
    <w:p w:rsidR="00992FED" w:rsidRDefault="00992F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894EE873"/>
    <w:lvl w:ilvl="0" w:tplc="7B9C940E">
      <w:numFmt w:val="decimal"/>
      <w:lvlText w:val=""/>
      <w:lvlJc w:val="left"/>
    </w:lvl>
    <w:lvl w:ilvl="1" w:tplc="4760A478">
      <w:numFmt w:val="decimal"/>
      <w:lvlText w:val=""/>
      <w:lvlJc w:val="left"/>
    </w:lvl>
    <w:lvl w:ilvl="2" w:tplc="39CA5984">
      <w:numFmt w:val="decimal"/>
      <w:lvlText w:val=""/>
      <w:lvlJc w:val="left"/>
    </w:lvl>
    <w:lvl w:ilvl="3" w:tplc="AB3A58CA">
      <w:numFmt w:val="decimal"/>
      <w:lvlText w:val=""/>
      <w:lvlJc w:val="left"/>
    </w:lvl>
    <w:lvl w:ilvl="4" w:tplc="A6F808A8">
      <w:numFmt w:val="decimal"/>
      <w:lvlText w:val=""/>
      <w:lvlJc w:val="left"/>
    </w:lvl>
    <w:lvl w:ilvl="5" w:tplc="72EC6106">
      <w:numFmt w:val="decimal"/>
      <w:lvlText w:val=""/>
      <w:lvlJc w:val="left"/>
    </w:lvl>
    <w:lvl w:ilvl="6" w:tplc="9D5A2C92">
      <w:numFmt w:val="decimal"/>
      <w:lvlText w:val=""/>
      <w:lvlJc w:val="left"/>
    </w:lvl>
    <w:lvl w:ilvl="7" w:tplc="24B0EB4C">
      <w:numFmt w:val="decimal"/>
      <w:lvlText w:val=""/>
      <w:lvlJc w:val="left"/>
    </w:lvl>
    <w:lvl w:ilvl="8" w:tplc="49FA6562">
      <w:numFmt w:val="decimal"/>
      <w:lvlText w:val=""/>
      <w:lvlJc w:val="left"/>
    </w:lvl>
  </w:abstractNum>
  <w:abstractNum w:abstractNumId="1">
    <w:nsid w:val="00000002"/>
    <w:multiLevelType w:val="hybridMultilevel"/>
    <w:tmpl w:val="894EE875"/>
    <w:lvl w:ilvl="0" w:tplc="1E30623A">
      <w:numFmt w:val="decimal"/>
      <w:lvlText w:val=""/>
      <w:lvlJc w:val="left"/>
    </w:lvl>
    <w:lvl w:ilvl="1" w:tplc="E6200532">
      <w:numFmt w:val="decimal"/>
      <w:lvlText w:val=""/>
      <w:lvlJc w:val="left"/>
    </w:lvl>
    <w:lvl w:ilvl="2" w:tplc="A4A02192">
      <w:numFmt w:val="decimal"/>
      <w:lvlText w:val=""/>
      <w:lvlJc w:val="left"/>
    </w:lvl>
    <w:lvl w:ilvl="3" w:tplc="56B61188">
      <w:numFmt w:val="decimal"/>
      <w:lvlText w:val=""/>
      <w:lvlJc w:val="left"/>
    </w:lvl>
    <w:lvl w:ilvl="4" w:tplc="DCDECDA2">
      <w:numFmt w:val="decimal"/>
      <w:lvlText w:val=""/>
      <w:lvlJc w:val="left"/>
    </w:lvl>
    <w:lvl w:ilvl="5" w:tplc="5762AA0E">
      <w:numFmt w:val="decimal"/>
      <w:lvlText w:val=""/>
      <w:lvlJc w:val="left"/>
    </w:lvl>
    <w:lvl w:ilvl="6" w:tplc="615A3BD8">
      <w:numFmt w:val="decimal"/>
      <w:lvlText w:val=""/>
      <w:lvlJc w:val="left"/>
    </w:lvl>
    <w:lvl w:ilvl="7" w:tplc="272E73B6">
      <w:numFmt w:val="decimal"/>
      <w:lvlText w:val=""/>
      <w:lvlJc w:val="left"/>
    </w:lvl>
    <w:lvl w:ilvl="8" w:tplc="A29E39B8">
      <w:numFmt w:val="decimal"/>
      <w:lvlText w:val=""/>
      <w:lvlJc w:val="left"/>
    </w:lvl>
  </w:abstractNum>
  <w:abstractNum w:abstractNumId="2">
    <w:nsid w:val="00000003"/>
    <w:multiLevelType w:val="hybridMultilevel"/>
    <w:tmpl w:val="894EE875"/>
    <w:lvl w:ilvl="0" w:tplc="92F41514">
      <w:numFmt w:val="decimal"/>
      <w:lvlText w:val=""/>
      <w:lvlJc w:val="left"/>
    </w:lvl>
    <w:lvl w:ilvl="1" w:tplc="EFECD0D8">
      <w:numFmt w:val="decimal"/>
      <w:lvlText w:val=""/>
      <w:lvlJc w:val="left"/>
    </w:lvl>
    <w:lvl w:ilvl="2" w:tplc="84449888">
      <w:numFmt w:val="decimal"/>
      <w:lvlText w:val=""/>
      <w:lvlJc w:val="left"/>
    </w:lvl>
    <w:lvl w:ilvl="3" w:tplc="1CCE86BE">
      <w:numFmt w:val="decimal"/>
      <w:lvlText w:val=""/>
      <w:lvlJc w:val="left"/>
    </w:lvl>
    <w:lvl w:ilvl="4" w:tplc="C074CA2C">
      <w:numFmt w:val="decimal"/>
      <w:lvlText w:val=""/>
      <w:lvlJc w:val="left"/>
    </w:lvl>
    <w:lvl w:ilvl="5" w:tplc="B5FC0A20">
      <w:numFmt w:val="decimal"/>
      <w:lvlText w:val=""/>
      <w:lvlJc w:val="left"/>
    </w:lvl>
    <w:lvl w:ilvl="6" w:tplc="DC96F574">
      <w:numFmt w:val="decimal"/>
      <w:lvlText w:val=""/>
      <w:lvlJc w:val="left"/>
    </w:lvl>
    <w:lvl w:ilvl="7" w:tplc="FE7EF688">
      <w:numFmt w:val="decimal"/>
      <w:lvlText w:val=""/>
      <w:lvlJc w:val="left"/>
    </w:lvl>
    <w:lvl w:ilvl="8" w:tplc="57AE2DAA">
      <w:numFmt w:val="decimal"/>
      <w:lvlText w:val=""/>
      <w:lvlJc w:val="left"/>
    </w:lvl>
  </w:abstractNum>
  <w:abstractNum w:abstractNumId="3">
    <w:nsid w:val="00000004"/>
    <w:multiLevelType w:val="hybridMultilevel"/>
    <w:tmpl w:val="894EE877"/>
    <w:lvl w:ilvl="0" w:tplc="77DEDFE8">
      <w:numFmt w:val="decimal"/>
      <w:lvlText w:val=""/>
      <w:lvlJc w:val="left"/>
    </w:lvl>
    <w:lvl w:ilvl="1" w:tplc="85CEB844">
      <w:numFmt w:val="decimal"/>
      <w:lvlText w:val=""/>
      <w:lvlJc w:val="left"/>
    </w:lvl>
    <w:lvl w:ilvl="2" w:tplc="8FD427C4">
      <w:numFmt w:val="decimal"/>
      <w:lvlText w:val=""/>
      <w:lvlJc w:val="left"/>
    </w:lvl>
    <w:lvl w:ilvl="3" w:tplc="18085C12">
      <w:numFmt w:val="decimal"/>
      <w:lvlText w:val=""/>
      <w:lvlJc w:val="left"/>
    </w:lvl>
    <w:lvl w:ilvl="4" w:tplc="9E1C3C66">
      <w:numFmt w:val="decimal"/>
      <w:lvlText w:val=""/>
      <w:lvlJc w:val="left"/>
    </w:lvl>
    <w:lvl w:ilvl="5" w:tplc="718ECD5A">
      <w:numFmt w:val="decimal"/>
      <w:lvlText w:val=""/>
      <w:lvlJc w:val="left"/>
    </w:lvl>
    <w:lvl w:ilvl="6" w:tplc="897A96D6">
      <w:numFmt w:val="decimal"/>
      <w:lvlText w:val=""/>
      <w:lvlJc w:val="left"/>
    </w:lvl>
    <w:lvl w:ilvl="7" w:tplc="35323AC4">
      <w:numFmt w:val="decimal"/>
      <w:lvlText w:val=""/>
      <w:lvlJc w:val="left"/>
    </w:lvl>
    <w:lvl w:ilvl="8" w:tplc="BF525F08">
      <w:numFmt w:val="decimal"/>
      <w:lvlText w:val=""/>
      <w:lvlJc w:val="left"/>
    </w:lvl>
  </w:abstractNum>
  <w:abstractNum w:abstractNumId="4">
    <w:nsid w:val="00000005"/>
    <w:multiLevelType w:val="hybridMultilevel"/>
    <w:tmpl w:val="894EE877"/>
    <w:lvl w:ilvl="0" w:tplc="21844AB6">
      <w:numFmt w:val="decimal"/>
      <w:lvlText w:val=""/>
      <w:lvlJc w:val="left"/>
    </w:lvl>
    <w:lvl w:ilvl="1" w:tplc="B6964B62">
      <w:numFmt w:val="decimal"/>
      <w:lvlText w:val=""/>
      <w:lvlJc w:val="left"/>
    </w:lvl>
    <w:lvl w:ilvl="2" w:tplc="6D664A5A">
      <w:numFmt w:val="decimal"/>
      <w:lvlText w:val=""/>
      <w:lvlJc w:val="left"/>
    </w:lvl>
    <w:lvl w:ilvl="3" w:tplc="CC324AC0">
      <w:numFmt w:val="decimal"/>
      <w:lvlText w:val=""/>
      <w:lvlJc w:val="left"/>
    </w:lvl>
    <w:lvl w:ilvl="4" w:tplc="39E20D52">
      <w:numFmt w:val="decimal"/>
      <w:lvlText w:val=""/>
      <w:lvlJc w:val="left"/>
    </w:lvl>
    <w:lvl w:ilvl="5" w:tplc="841E0664">
      <w:numFmt w:val="decimal"/>
      <w:lvlText w:val=""/>
      <w:lvlJc w:val="left"/>
    </w:lvl>
    <w:lvl w:ilvl="6" w:tplc="9C1E9864">
      <w:numFmt w:val="decimal"/>
      <w:lvlText w:val=""/>
      <w:lvlJc w:val="left"/>
    </w:lvl>
    <w:lvl w:ilvl="7" w:tplc="D4DE051E">
      <w:numFmt w:val="decimal"/>
      <w:lvlText w:val=""/>
      <w:lvlJc w:val="left"/>
    </w:lvl>
    <w:lvl w:ilvl="8" w:tplc="B65424B4">
      <w:numFmt w:val="decimal"/>
      <w:lvlText w:val=""/>
      <w:lvlJc w:val="left"/>
    </w:lvl>
  </w:abstractNum>
  <w:abstractNum w:abstractNumId="5">
    <w:nsid w:val="00000006"/>
    <w:multiLevelType w:val="hybridMultilevel"/>
    <w:tmpl w:val="894EE879"/>
    <w:lvl w:ilvl="0" w:tplc="9968CC14">
      <w:numFmt w:val="decimal"/>
      <w:lvlText w:val=""/>
      <w:lvlJc w:val="left"/>
    </w:lvl>
    <w:lvl w:ilvl="1" w:tplc="A086DA0C">
      <w:numFmt w:val="decimal"/>
      <w:lvlText w:val=""/>
      <w:lvlJc w:val="left"/>
    </w:lvl>
    <w:lvl w:ilvl="2" w:tplc="7D5CBCBA">
      <w:numFmt w:val="decimal"/>
      <w:lvlText w:val=""/>
      <w:lvlJc w:val="left"/>
    </w:lvl>
    <w:lvl w:ilvl="3" w:tplc="A1720D9C">
      <w:numFmt w:val="decimal"/>
      <w:lvlText w:val=""/>
      <w:lvlJc w:val="left"/>
    </w:lvl>
    <w:lvl w:ilvl="4" w:tplc="9392AEDC">
      <w:numFmt w:val="decimal"/>
      <w:lvlText w:val=""/>
      <w:lvlJc w:val="left"/>
    </w:lvl>
    <w:lvl w:ilvl="5" w:tplc="C06C8380">
      <w:numFmt w:val="decimal"/>
      <w:lvlText w:val=""/>
      <w:lvlJc w:val="left"/>
    </w:lvl>
    <w:lvl w:ilvl="6" w:tplc="36E67A40">
      <w:numFmt w:val="decimal"/>
      <w:lvlText w:val=""/>
      <w:lvlJc w:val="left"/>
    </w:lvl>
    <w:lvl w:ilvl="7" w:tplc="50149FF0">
      <w:numFmt w:val="decimal"/>
      <w:lvlText w:val=""/>
      <w:lvlJc w:val="left"/>
    </w:lvl>
    <w:lvl w:ilvl="8" w:tplc="23827B44">
      <w:numFmt w:val="decimal"/>
      <w:lvlText w:val=""/>
      <w:lvlJc w:val="left"/>
    </w:lvl>
  </w:abstractNum>
  <w:abstractNum w:abstractNumId="6">
    <w:nsid w:val="00000007"/>
    <w:multiLevelType w:val="hybridMultilevel"/>
    <w:tmpl w:val="894EE879"/>
    <w:lvl w:ilvl="0" w:tplc="14DCB95A">
      <w:numFmt w:val="decimal"/>
      <w:lvlText w:val=""/>
      <w:lvlJc w:val="left"/>
    </w:lvl>
    <w:lvl w:ilvl="1" w:tplc="32A69428">
      <w:numFmt w:val="decimal"/>
      <w:lvlText w:val=""/>
      <w:lvlJc w:val="left"/>
    </w:lvl>
    <w:lvl w:ilvl="2" w:tplc="4C76988A">
      <w:numFmt w:val="decimal"/>
      <w:lvlText w:val=""/>
      <w:lvlJc w:val="left"/>
    </w:lvl>
    <w:lvl w:ilvl="3" w:tplc="6B16884E">
      <w:numFmt w:val="decimal"/>
      <w:lvlText w:val=""/>
      <w:lvlJc w:val="left"/>
    </w:lvl>
    <w:lvl w:ilvl="4" w:tplc="92542854">
      <w:numFmt w:val="decimal"/>
      <w:lvlText w:val=""/>
      <w:lvlJc w:val="left"/>
    </w:lvl>
    <w:lvl w:ilvl="5" w:tplc="67D48C24">
      <w:numFmt w:val="decimal"/>
      <w:lvlText w:val=""/>
      <w:lvlJc w:val="left"/>
    </w:lvl>
    <w:lvl w:ilvl="6" w:tplc="A9CEDE06">
      <w:numFmt w:val="decimal"/>
      <w:lvlText w:val=""/>
      <w:lvlJc w:val="left"/>
    </w:lvl>
    <w:lvl w:ilvl="7" w:tplc="4B58E2B6">
      <w:numFmt w:val="decimal"/>
      <w:lvlText w:val=""/>
      <w:lvlJc w:val="left"/>
    </w:lvl>
    <w:lvl w:ilvl="8" w:tplc="E228B27A">
      <w:numFmt w:val="decimal"/>
      <w:lvlText w:val=""/>
      <w:lvlJc w:val="left"/>
    </w:lvl>
  </w:abstractNum>
  <w:abstractNum w:abstractNumId="7">
    <w:nsid w:val="00000008"/>
    <w:multiLevelType w:val="hybridMultilevel"/>
    <w:tmpl w:val="894EE87B"/>
    <w:lvl w:ilvl="0" w:tplc="A70E436A">
      <w:numFmt w:val="decimal"/>
      <w:lvlText w:val=""/>
      <w:lvlJc w:val="left"/>
    </w:lvl>
    <w:lvl w:ilvl="1" w:tplc="AB14BF74">
      <w:numFmt w:val="decimal"/>
      <w:lvlText w:val=""/>
      <w:lvlJc w:val="left"/>
    </w:lvl>
    <w:lvl w:ilvl="2" w:tplc="42669952">
      <w:numFmt w:val="decimal"/>
      <w:lvlText w:val=""/>
      <w:lvlJc w:val="left"/>
    </w:lvl>
    <w:lvl w:ilvl="3" w:tplc="769E03FE">
      <w:numFmt w:val="decimal"/>
      <w:lvlText w:val=""/>
      <w:lvlJc w:val="left"/>
    </w:lvl>
    <w:lvl w:ilvl="4" w:tplc="683E729A">
      <w:numFmt w:val="decimal"/>
      <w:lvlText w:val=""/>
      <w:lvlJc w:val="left"/>
    </w:lvl>
    <w:lvl w:ilvl="5" w:tplc="054A68F4">
      <w:numFmt w:val="decimal"/>
      <w:lvlText w:val=""/>
      <w:lvlJc w:val="left"/>
    </w:lvl>
    <w:lvl w:ilvl="6" w:tplc="D5C8E530">
      <w:numFmt w:val="decimal"/>
      <w:lvlText w:val=""/>
      <w:lvlJc w:val="left"/>
    </w:lvl>
    <w:lvl w:ilvl="7" w:tplc="19740012">
      <w:numFmt w:val="decimal"/>
      <w:lvlText w:val=""/>
      <w:lvlJc w:val="left"/>
    </w:lvl>
    <w:lvl w:ilvl="8" w:tplc="F064F6F4">
      <w:numFmt w:val="decimal"/>
      <w:lvlText w:val=""/>
      <w:lvlJc w:val="left"/>
    </w:lvl>
  </w:abstractNum>
  <w:abstractNum w:abstractNumId="8">
    <w:nsid w:val="00000009"/>
    <w:multiLevelType w:val="hybridMultilevel"/>
    <w:tmpl w:val="894EE87B"/>
    <w:lvl w:ilvl="0" w:tplc="48B47E0A">
      <w:numFmt w:val="decimal"/>
      <w:lvlText w:val=""/>
      <w:lvlJc w:val="left"/>
    </w:lvl>
    <w:lvl w:ilvl="1" w:tplc="D8642E32">
      <w:numFmt w:val="decimal"/>
      <w:lvlText w:val=""/>
      <w:lvlJc w:val="left"/>
    </w:lvl>
    <w:lvl w:ilvl="2" w:tplc="7B165EF2">
      <w:numFmt w:val="decimal"/>
      <w:lvlText w:val=""/>
      <w:lvlJc w:val="left"/>
    </w:lvl>
    <w:lvl w:ilvl="3" w:tplc="EDC2B7AE">
      <w:numFmt w:val="decimal"/>
      <w:lvlText w:val=""/>
      <w:lvlJc w:val="left"/>
    </w:lvl>
    <w:lvl w:ilvl="4" w:tplc="3AF408A8">
      <w:numFmt w:val="decimal"/>
      <w:lvlText w:val=""/>
      <w:lvlJc w:val="left"/>
    </w:lvl>
    <w:lvl w:ilvl="5" w:tplc="76DE9058">
      <w:numFmt w:val="decimal"/>
      <w:lvlText w:val=""/>
      <w:lvlJc w:val="left"/>
    </w:lvl>
    <w:lvl w:ilvl="6" w:tplc="020E108A">
      <w:numFmt w:val="decimal"/>
      <w:lvlText w:val=""/>
      <w:lvlJc w:val="left"/>
    </w:lvl>
    <w:lvl w:ilvl="7" w:tplc="FA94821A">
      <w:numFmt w:val="decimal"/>
      <w:lvlText w:val=""/>
      <w:lvlJc w:val="left"/>
    </w:lvl>
    <w:lvl w:ilvl="8" w:tplc="BBA664A2">
      <w:numFmt w:val="decimal"/>
      <w:lvlText w:val=""/>
      <w:lvlJc w:val="left"/>
    </w:lvl>
  </w:abstractNum>
  <w:abstractNum w:abstractNumId="9">
    <w:nsid w:val="0000000A"/>
    <w:multiLevelType w:val="hybridMultilevel"/>
    <w:tmpl w:val="894EE87D"/>
    <w:lvl w:ilvl="0" w:tplc="D2129090">
      <w:numFmt w:val="decimal"/>
      <w:lvlText w:val=""/>
      <w:lvlJc w:val="left"/>
    </w:lvl>
    <w:lvl w:ilvl="1" w:tplc="750CE5E6">
      <w:numFmt w:val="decimal"/>
      <w:lvlText w:val=""/>
      <w:lvlJc w:val="left"/>
    </w:lvl>
    <w:lvl w:ilvl="2" w:tplc="6EA082E8">
      <w:numFmt w:val="decimal"/>
      <w:lvlText w:val=""/>
      <w:lvlJc w:val="left"/>
    </w:lvl>
    <w:lvl w:ilvl="3" w:tplc="9EC09A6E">
      <w:numFmt w:val="decimal"/>
      <w:lvlText w:val=""/>
      <w:lvlJc w:val="left"/>
    </w:lvl>
    <w:lvl w:ilvl="4" w:tplc="1A1C2AC4">
      <w:numFmt w:val="decimal"/>
      <w:lvlText w:val=""/>
      <w:lvlJc w:val="left"/>
    </w:lvl>
    <w:lvl w:ilvl="5" w:tplc="F50EC450">
      <w:numFmt w:val="decimal"/>
      <w:lvlText w:val=""/>
      <w:lvlJc w:val="left"/>
    </w:lvl>
    <w:lvl w:ilvl="6" w:tplc="DCF2B432">
      <w:numFmt w:val="decimal"/>
      <w:lvlText w:val=""/>
      <w:lvlJc w:val="left"/>
    </w:lvl>
    <w:lvl w:ilvl="7" w:tplc="8B3C1BB8">
      <w:numFmt w:val="decimal"/>
      <w:lvlText w:val=""/>
      <w:lvlJc w:val="left"/>
    </w:lvl>
    <w:lvl w:ilvl="8" w:tplc="E5406396">
      <w:numFmt w:val="decimal"/>
      <w:lvlText w:val=""/>
      <w:lvlJc w:val="left"/>
    </w:lvl>
  </w:abstractNum>
  <w:abstractNum w:abstractNumId="10">
    <w:nsid w:val="0000000B"/>
    <w:multiLevelType w:val="hybridMultilevel"/>
    <w:tmpl w:val="894EE87D"/>
    <w:lvl w:ilvl="0" w:tplc="CD12E170">
      <w:numFmt w:val="decimal"/>
      <w:lvlText w:val=""/>
      <w:lvlJc w:val="left"/>
    </w:lvl>
    <w:lvl w:ilvl="1" w:tplc="155E31A0">
      <w:numFmt w:val="decimal"/>
      <w:lvlText w:val=""/>
      <w:lvlJc w:val="left"/>
    </w:lvl>
    <w:lvl w:ilvl="2" w:tplc="4EC08140">
      <w:numFmt w:val="decimal"/>
      <w:lvlText w:val=""/>
      <w:lvlJc w:val="left"/>
    </w:lvl>
    <w:lvl w:ilvl="3" w:tplc="0360D612">
      <w:numFmt w:val="decimal"/>
      <w:lvlText w:val=""/>
      <w:lvlJc w:val="left"/>
    </w:lvl>
    <w:lvl w:ilvl="4" w:tplc="FFF2AED2">
      <w:numFmt w:val="decimal"/>
      <w:lvlText w:val=""/>
      <w:lvlJc w:val="left"/>
    </w:lvl>
    <w:lvl w:ilvl="5" w:tplc="534A9032">
      <w:numFmt w:val="decimal"/>
      <w:lvlText w:val=""/>
      <w:lvlJc w:val="left"/>
    </w:lvl>
    <w:lvl w:ilvl="6" w:tplc="756409A6">
      <w:numFmt w:val="decimal"/>
      <w:lvlText w:val=""/>
      <w:lvlJc w:val="left"/>
    </w:lvl>
    <w:lvl w:ilvl="7" w:tplc="A8F8C114">
      <w:numFmt w:val="decimal"/>
      <w:lvlText w:val=""/>
      <w:lvlJc w:val="left"/>
    </w:lvl>
    <w:lvl w:ilvl="8" w:tplc="C0343D24">
      <w:numFmt w:val="decimal"/>
      <w:lvlText w:val=""/>
      <w:lvlJc w:val="left"/>
    </w:lvl>
  </w:abstractNum>
  <w:abstractNum w:abstractNumId="11">
    <w:nsid w:val="0000000C"/>
    <w:multiLevelType w:val="hybridMultilevel"/>
    <w:tmpl w:val="0E5E6FF8"/>
    <w:lvl w:ilvl="0" w:tplc="A3AA4774">
      <w:numFmt w:val="decimal"/>
      <w:lvlText w:val=""/>
      <w:lvlJc w:val="left"/>
    </w:lvl>
    <w:lvl w:ilvl="1" w:tplc="9FAAD03C">
      <w:numFmt w:val="decimal"/>
      <w:lvlText w:val=""/>
      <w:lvlJc w:val="left"/>
    </w:lvl>
    <w:lvl w:ilvl="2" w:tplc="4D2E47DE">
      <w:numFmt w:val="decimal"/>
      <w:lvlText w:val=""/>
      <w:lvlJc w:val="left"/>
    </w:lvl>
    <w:lvl w:ilvl="3" w:tplc="9C366220">
      <w:numFmt w:val="decimal"/>
      <w:lvlText w:val=""/>
      <w:lvlJc w:val="left"/>
    </w:lvl>
    <w:lvl w:ilvl="4" w:tplc="FF5E8288">
      <w:numFmt w:val="decimal"/>
      <w:lvlText w:val=""/>
      <w:lvlJc w:val="left"/>
    </w:lvl>
    <w:lvl w:ilvl="5" w:tplc="37922D42">
      <w:numFmt w:val="decimal"/>
      <w:lvlText w:val=""/>
      <w:lvlJc w:val="left"/>
    </w:lvl>
    <w:lvl w:ilvl="6" w:tplc="A11AFA2E">
      <w:numFmt w:val="decimal"/>
      <w:lvlText w:val=""/>
      <w:lvlJc w:val="left"/>
    </w:lvl>
    <w:lvl w:ilvl="7" w:tplc="52B2F44A">
      <w:numFmt w:val="decimal"/>
      <w:lvlText w:val=""/>
      <w:lvlJc w:val="left"/>
    </w:lvl>
    <w:lvl w:ilvl="8" w:tplc="7B028022">
      <w:numFmt w:val="decimal"/>
      <w:lvlText w:val=""/>
      <w:lvlJc w:val="left"/>
    </w:lvl>
  </w:abstractNum>
  <w:abstractNum w:abstractNumId="12">
    <w:nsid w:val="0000000D"/>
    <w:multiLevelType w:val="hybridMultilevel"/>
    <w:tmpl w:val="EA5A0360"/>
    <w:lvl w:ilvl="0" w:tplc="F9003660">
      <w:numFmt w:val="decimal"/>
      <w:lvlText w:val=""/>
      <w:lvlJc w:val="left"/>
    </w:lvl>
    <w:lvl w:ilvl="1" w:tplc="745436C6">
      <w:numFmt w:val="decimal"/>
      <w:lvlText w:val=""/>
      <w:lvlJc w:val="left"/>
    </w:lvl>
    <w:lvl w:ilvl="2" w:tplc="968A9F1C">
      <w:numFmt w:val="decimal"/>
      <w:lvlText w:val=""/>
      <w:lvlJc w:val="left"/>
    </w:lvl>
    <w:lvl w:ilvl="3" w:tplc="7062E0B2">
      <w:numFmt w:val="decimal"/>
      <w:lvlText w:val=""/>
      <w:lvlJc w:val="left"/>
    </w:lvl>
    <w:lvl w:ilvl="4" w:tplc="CAA49368">
      <w:numFmt w:val="decimal"/>
      <w:lvlText w:val=""/>
      <w:lvlJc w:val="left"/>
    </w:lvl>
    <w:lvl w:ilvl="5" w:tplc="A76C6C80">
      <w:numFmt w:val="decimal"/>
      <w:lvlText w:val=""/>
      <w:lvlJc w:val="left"/>
    </w:lvl>
    <w:lvl w:ilvl="6" w:tplc="D98C8D5C">
      <w:numFmt w:val="decimal"/>
      <w:lvlText w:val=""/>
      <w:lvlJc w:val="left"/>
    </w:lvl>
    <w:lvl w:ilvl="7" w:tplc="A4DAAB1A">
      <w:numFmt w:val="decimal"/>
      <w:lvlText w:val=""/>
      <w:lvlJc w:val="left"/>
    </w:lvl>
    <w:lvl w:ilvl="8" w:tplc="875E96EA">
      <w:numFmt w:val="decimal"/>
      <w:lvlText w:val=""/>
      <w:lvlJc w:val="left"/>
    </w:lvl>
  </w:abstractNum>
  <w:abstractNum w:abstractNumId="13">
    <w:nsid w:val="0000000E"/>
    <w:multiLevelType w:val="hybridMultilevel"/>
    <w:tmpl w:val="894EE881"/>
    <w:lvl w:ilvl="0" w:tplc="A20C57A0">
      <w:numFmt w:val="decimal"/>
      <w:lvlText w:val=""/>
      <w:lvlJc w:val="left"/>
    </w:lvl>
    <w:lvl w:ilvl="1" w:tplc="15A00A9C">
      <w:numFmt w:val="decimal"/>
      <w:lvlText w:val=""/>
      <w:lvlJc w:val="left"/>
    </w:lvl>
    <w:lvl w:ilvl="2" w:tplc="7F3CC772">
      <w:numFmt w:val="decimal"/>
      <w:lvlText w:val=""/>
      <w:lvlJc w:val="left"/>
    </w:lvl>
    <w:lvl w:ilvl="3" w:tplc="FC7CB774">
      <w:numFmt w:val="decimal"/>
      <w:lvlText w:val=""/>
      <w:lvlJc w:val="left"/>
    </w:lvl>
    <w:lvl w:ilvl="4" w:tplc="86BC609A">
      <w:numFmt w:val="decimal"/>
      <w:lvlText w:val=""/>
      <w:lvlJc w:val="left"/>
    </w:lvl>
    <w:lvl w:ilvl="5" w:tplc="709C99D2">
      <w:numFmt w:val="decimal"/>
      <w:lvlText w:val=""/>
      <w:lvlJc w:val="left"/>
    </w:lvl>
    <w:lvl w:ilvl="6" w:tplc="8124B322">
      <w:numFmt w:val="decimal"/>
      <w:lvlText w:val=""/>
      <w:lvlJc w:val="left"/>
    </w:lvl>
    <w:lvl w:ilvl="7" w:tplc="A3AC8952">
      <w:numFmt w:val="decimal"/>
      <w:lvlText w:val=""/>
      <w:lvlJc w:val="left"/>
    </w:lvl>
    <w:lvl w:ilvl="8" w:tplc="7FE4B108">
      <w:numFmt w:val="decimal"/>
      <w:lvlText w:val=""/>
      <w:lvlJc w:val="left"/>
    </w:lvl>
  </w:abstractNum>
  <w:abstractNum w:abstractNumId="14">
    <w:nsid w:val="0000000F"/>
    <w:multiLevelType w:val="hybridMultilevel"/>
    <w:tmpl w:val="894EE881"/>
    <w:lvl w:ilvl="0" w:tplc="39EA3BE2">
      <w:numFmt w:val="decimal"/>
      <w:lvlText w:val=""/>
      <w:lvlJc w:val="left"/>
    </w:lvl>
    <w:lvl w:ilvl="1" w:tplc="A41E9B48">
      <w:numFmt w:val="decimal"/>
      <w:lvlText w:val=""/>
      <w:lvlJc w:val="left"/>
    </w:lvl>
    <w:lvl w:ilvl="2" w:tplc="B0927986">
      <w:numFmt w:val="decimal"/>
      <w:lvlText w:val=""/>
      <w:lvlJc w:val="left"/>
    </w:lvl>
    <w:lvl w:ilvl="3" w:tplc="862234AC">
      <w:numFmt w:val="decimal"/>
      <w:lvlText w:val=""/>
      <w:lvlJc w:val="left"/>
    </w:lvl>
    <w:lvl w:ilvl="4" w:tplc="FE244F50">
      <w:numFmt w:val="decimal"/>
      <w:lvlText w:val=""/>
      <w:lvlJc w:val="left"/>
    </w:lvl>
    <w:lvl w:ilvl="5" w:tplc="38406B34">
      <w:numFmt w:val="decimal"/>
      <w:lvlText w:val=""/>
      <w:lvlJc w:val="left"/>
    </w:lvl>
    <w:lvl w:ilvl="6" w:tplc="2D600E96">
      <w:numFmt w:val="decimal"/>
      <w:lvlText w:val=""/>
      <w:lvlJc w:val="left"/>
    </w:lvl>
    <w:lvl w:ilvl="7" w:tplc="FF06157A">
      <w:numFmt w:val="decimal"/>
      <w:lvlText w:val=""/>
      <w:lvlJc w:val="left"/>
    </w:lvl>
    <w:lvl w:ilvl="8" w:tplc="372E2CA6">
      <w:numFmt w:val="decimal"/>
      <w:lvlText w:val=""/>
      <w:lvlJc w:val="left"/>
    </w:lvl>
  </w:abstractNum>
  <w:abstractNum w:abstractNumId="15">
    <w:nsid w:val="00000010"/>
    <w:multiLevelType w:val="hybridMultilevel"/>
    <w:tmpl w:val="894EE883"/>
    <w:lvl w:ilvl="0" w:tplc="2F92664C">
      <w:numFmt w:val="decimal"/>
      <w:lvlText w:val=""/>
      <w:lvlJc w:val="left"/>
    </w:lvl>
    <w:lvl w:ilvl="1" w:tplc="FE2EDDC0">
      <w:numFmt w:val="decimal"/>
      <w:lvlText w:val=""/>
      <w:lvlJc w:val="left"/>
    </w:lvl>
    <w:lvl w:ilvl="2" w:tplc="CA083478">
      <w:numFmt w:val="decimal"/>
      <w:lvlText w:val=""/>
      <w:lvlJc w:val="left"/>
    </w:lvl>
    <w:lvl w:ilvl="3" w:tplc="71A416A2">
      <w:numFmt w:val="decimal"/>
      <w:lvlText w:val=""/>
      <w:lvlJc w:val="left"/>
    </w:lvl>
    <w:lvl w:ilvl="4" w:tplc="CC4AB86A">
      <w:numFmt w:val="decimal"/>
      <w:lvlText w:val=""/>
      <w:lvlJc w:val="left"/>
    </w:lvl>
    <w:lvl w:ilvl="5" w:tplc="593A8DE0">
      <w:numFmt w:val="decimal"/>
      <w:lvlText w:val=""/>
      <w:lvlJc w:val="left"/>
    </w:lvl>
    <w:lvl w:ilvl="6" w:tplc="2E3E79B2">
      <w:numFmt w:val="decimal"/>
      <w:lvlText w:val=""/>
      <w:lvlJc w:val="left"/>
    </w:lvl>
    <w:lvl w:ilvl="7" w:tplc="05AE39C8">
      <w:numFmt w:val="decimal"/>
      <w:lvlText w:val=""/>
      <w:lvlJc w:val="left"/>
    </w:lvl>
    <w:lvl w:ilvl="8" w:tplc="FF04076C">
      <w:numFmt w:val="decimal"/>
      <w:lvlText w:val=""/>
      <w:lvlJc w:val="left"/>
    </w:lvl>
  </w:abstractNum>
  <w:abstractNum w:abstractNumId="16">
    <w:nsid w:val="00000011"/>
    <w:multiLevelType w:val="hybridMultilevel"/>
    <w:tmpl w:val="894EE883"/>
    <w:lvl w:ilvl="0" w:tplc="0A3A9C0C">
      <w:numFmt w:val="decimal"/>
      <w:lvlText w:val=""/>
      <w:lvlJc w:val="left"/>
    </w:lvl>
    <w:lvl w:ilvl="1" w:tplc="EB722FB6">
      <w:numFmt w:val="decimal"/>
      <w:lvlText w:val=""/>
      <w:lvlJc w:val="left"/>
    </w:lvl>
    <w:lvl w:ilvl="2" w:tplc="BEF096AC">
      <w:numFmt w:val="decimal"/>
      <w:lvlText w:val=""/>
      <w:lvlJc w:val="left"/>
    </w:lvl>
    <w:lvl w:ilvl="3" w:tplc="B3F2E596">
      <w:numFmt w:val="decimal"/>
      <w:lvlText w:val=""/>
      <w:lvlJc w:val="left"/>
    </w:lvl>
    <w:lvl w:ilvl="4" w:tplc="5BC89DC2">
      <w:numFmt w:val="decimal"/>
      <w:lvlText w:val=""/>
      <w:lvlJc w:val="left"/>
    </w:lvl>
    <w:lvl w:ilvl="5" w:tplc="A8C89FE8">
      <w:numFmt w:val="decimal"/>
      <w:lvlText w:val=""/>
      <w:lvlJc w:val="left"/>
    </w:lvl>
    <w:lvl w:ilvl="6" w:tplc="0EEA6560">
      <w:numFmt w:val="decimal"/>
      <w:lvlText w:val=""/>
      <w:lvlJc w:val="left"/>
    </w:lvl>
    <w:lvl w:ilvl="7" w:tplc="9BA8F8E2">
      <w:numFmt w:val="decimal"/>
      <w:lvlText w:val=""/>
      <w:lvlJc w:val="left"/>
    </w:lvl>
    <w:lvl w:ilvl="8" w:tplc="A81CCD3E">
      <w:numFmt w:val="decimal"/>
      <w:lvlText w:val=""/>
      <w:lvlJc w:val="left"/>
    </w:lvl>
  </w:abstractNum>
  <w:abstractNum w:abstractNumId="17">
    <w:nsid w:val="00000012"/>
    <w:multiLevelType w:val="hybridMultilevel"/>
    <w:tmpl w:val="894EE885"/>
    <w:lvl w:ilvl="0" w:tplc="EE7CB4A0">
      <w:numFmt w:val="decimal"/>
      <w:lvlText w:val=""/>
      <w:lvlJc w:val="left"/>
    </w:lvl>
    <w:lvl w:ilvl="1" w:tplc="FB2EB22A">
      <w:numFmt w:val="decimal"/>
      <w:lvlText w:val=""/>
      <w:lvlJc w:val="left"/>
    </w:lvl>
    <w:lvl w:ilvl="2" w:tplc="A608F8EE">
      <w:numFmt w:val="decimal"/>
      <w:lvlText w:val=""/>
      <w:lvlJc w:val="left"/>
    </w:lvl>
    <w:lvl w:ilvl="3" w:tplc="6F94E5D0">
      <w:numFmt w:val="decimal"/>
      <w:lvlText w:val=""/>
      <w:lvlJc w:val="left"/>
    </w:lvl>
    <w:lvl w:ilvl="4" w:tplc="054EF31E">
      <w:numFmt w:val="decimal"/>
      <w:lvlText w:val=""/>
      <w:lvlJc w:val="left"/>
    </w:lvl>
    <w:lvl w:ilvl="5" w:tplc="8CFC46A8">
      <w:numFmt w:val="decimal"/>
      <w:lvlText w:val=""/>
      <w:lvlJc w:val="left"/>
    </w:lvl>
    <w:lvl w:ilvl="6" w:tplc="0BCC1588">
      <w:numFmt w:val="decimal"/>
      <w:lvlText w:val=""/>
      <w:lvlJc w:val="left"/>
    </w:lvl>
    <w:lvl w:ilvl="7" w:tplc="49EEBB50">
      <w:numFmt w:val="decimal"/>
      <w:lvlText w:val=""/>
      <w:lvlJc w:val="left"/>
    </w:lvl>
    <w:lvl w:ilvl="8" w:tplc="88E68ACE">
      <w:numFmt w:val="decimal"/>
      <w:lvlText w:val=""/>
      <w:lvlJc w:val="left"/>
    </w:lvl>
  </w:abstractNum>
  <w:abstractNum w:abstractNumId="18">
    <w:nsid w:val="00000013"/>
    <w:multiLevelType w:val="hybridMultilevel"/>
    <w:tmpl w:val="894EE885"/>
    <w:lvl w:ilvl="0" w:tplc="CDA4CAD0">
      <w:numFmt w:val="decimal"/>
      <w:lvlText w:val=""/>
      <w:lvlJc w:val="left"/>
    </w:lvl>
    <w:lvl w:ilvl="1" w:tplc="34F871E2">
      <w:numFmt w:val="decimal"/>
      <w:lvlText w:val=""/>
      <w:lvlJc w:val="left"/>
    </w:lvl>
    <w:lvl w:ilvl="2" w:tplc="75967256">
      <w:numFmt w:val="decimal"/>
      <w:lvlText w:val=""/>
      <w:lvlJc w:val="left"/>
    </w:lvl>
    <w:lvl w:ilvl="3" w:tplc="D45A0102">
      <w:numFmt w:val="decimal"/>
      <w:lvlText w:val=""/>
      <w:lvlJc w:val="left"/>
    </w:lvl>
    <w:lvl w:ilvl="4" w:tplc="F0EE7058">
      <w:numFmt w:val="decimal"/>
      <w:lvlText w:val=""/>
      <w:lvlJc w:val="left"/>
    </w:lvl>
    <w:lvl w:ilvl="5" w:tplc="6CB60570">
      <w:numFmt w:val="decimal"/>
      <w:lvlText w:val=""/>
      <w:lvlJc w:val="left"/>
    </w:lvl>
    <w:lvl w:ilvl="6" w:tplc="100E368A">
      <w:numFmt w:val="decimal"/>
      <w:lvlText w:val=""/>
      <w:lvlJc w:val="left"/>
    </w:lvl>
    <w:lvl w:ilvl="7" w:tplc="D2C8ED08">
      <w:numFmt w:val="decimal"/>
      <w:lvlText w:val=""/>
      <w:lvlJc w:val="left"/>
    </w:lvl>
    <w:lvl w:ilvl="8" w:tplc="CECE514C">
      <w:numFmt w:val="decimal"/>
      <w:lvlText w:val=""/>
      <w:lvlJc w:val="left"/>
    </w:lvl>
  </w:abstractNum>
  <w:abstractNum w:abstractNumId="19">
    <w:nsid w:val="00000014"/>
    <w:multiLevelType w:val="hybridMultilevel"/>
    <w:tmpl w:val="894EE887"/>
    <w:lvl w:ilvl="0" w:tplc="E4981B82">
      <w:numFmt w:val="decimal"/>
      <w:lvlText w:val=""/>
      <w:lvlJc w:val="left"/>
    </w:lvl>
    <w:lvl w:ilvl="1" w:tplc="9FCCF30E">
      <w:numFmt w:val="decimal"/>
      <w:lvlText w:val=""/>
      <w:lvlJc w:val="left"/>
    </w:lvl>
    <w:lvl w:ilvl="2" w:tplc="E06AF648">
      <w:numFmt w:val="decimal"/>
      <w:lvlText w:val=""/>
      <w:lvlJc w:val="left"/>
    </w:lvl>
    <w:lvl w:ilvl="3" w:tplc="EC866AAC">
      <w:numFmt w:val="decimal"/>
      <w:lvlText w:val=""/>
      <w:lvlJc w:val="left"/>
    </w:lvl>
    <w:lvl w:ilvl="4" w:tplc="B774608C">
      <w:numFmt w:val="decimal"/>
      <w:lvlText w:val=""/>
      <w:lvlJc w:val="left"/>
    </w:lvl>
    <w:lvl w:ilvl="5" w:tplc="65A4E2F2">
      <w:numFmt w:val="decimal"/>
      <w:lvlText w:val=""/>
      <w:lvlJc w:val="left"/>
    </w:lvl>
    <w:lvl w:ilvl="6" w:tplc="16BEE006">
      <w:numFmt w:val="decimal"/>
      <w:lvlText w:val=""/>
      <w:lvlJc w:val="left"/>
    </w:lvl>
    <w:lvl w:ilvl="7" w:tplc="F9F855C2">
      <w:numFmt w:val="decimal"/>
      <w:lvlText w:val=""/>
      <w:lvlJc w:val="left"/>
    </w:lvl>
    <w:lvl w:ilvl="8" w:tplc="8C02A566">
      <w:numFmt w:val="decimal"/>
      <w:lvlText w:val=""/>
      <w:lvlJc w:val="left"/>
    </w:lvl>
  </w:abstractNum>
  <w:abstractNum w:abstractNumId="20">
    <w:nsid w:val="00000015"/>
    <w:multiLevelType w:val="hybridMultilevel"/>
    <w:tmpl w:val="894EE887"/>
    <w:lvl w:ilvl="0" w:tplc="4230B886">
      <w:numFmt w:val="decimal"/>
      <w:lvlText w:val=""/>
      <w:lvlJc w:val="left"/>
    </w:lvl>
    <w:lvl w:ilvl="1" w:tplc="9CB4160C">
      <w:numFmt w:val="decimal"/>
      <w:lvlText w:val=""/>
      <w:lvlJc w:val="left"/>
    </w:lvl>
    <w:lvl w:ilvl="2" w:tplc="334C6E24">
      <w:numFmt w:val="decimal"/>
      <w:lvlText w:val=""/>
      <w:lvlJc w:val="left"/>
    </w:lvl>
    <w:lvl w:ilvl="3" w:tplc="D00AB796">
      <w:numFmt w:val="decimal"/>
      <w:lvlText w:val=""/>
      <w:lvlJc w:val="left"/>
    </w:lvl>
    <w:lvl w:ilvl="4" w:tplc="9A509D66">
      <w:numFmt w:val="decimal"/>
      <w:lvlText w:val=""/>
      <w:lvlJc w:val="left"/>
    </w:lvl>
    <w:lvl w:ilvl="5" w:tplc="0316DE7A">
      <w:numFmt w:val="decimal"/>
      <w:lvlText w:val=""/>
      <w:lvlJc w:val="left"/>
    </w:lvl>
    <w:lvl w:ilvl="6" w:tplc="ABE029B4">
      <w:numFmt w:val="decimal"/>
      <w:lvlText w:val=""/>
      <w:lvlJc w:val="left"/>
    </w:lvl>
    <w:lvl w:ilvl="7" w:tplc="54DC1002">
      <w:numFmt w:val="decimal"/>
      <w:lvlText w:val=""/>
      <w:lvlJc w:val="left"/>
    </w:lvl>
    <w:lvl w:ilvl="8" w:tplc="97BA576A">
      <w:numFmt w:val="decimal"/>
      <w:lvlText w:val=""/>
      <w:lvlJc w:val="left"/>
    </w:lvl>
  </w:abstractNum>
  <w:abstractNum w:abstractNumId="21">
    <w:nsid w:val="18EE2B26"/>
    <w:multiLevelType w:val="hybridMultilevel"/>
    <w:tmpl w:val="894EE873"/>
    <w:lvl w:ilvl="0" w:tplc="81E224E0">
      <w:numFmt w:val="decimal"/>
      <w:lvlText w:val=""/>
      <w:lvlJc w:val="left"/>
    </w:lvl>
    <w:lvl w:ilvl="1" w:tplc="F57E85C6">
      <w:numFmt w:val="decimal"/>
      <w:lvlText w:val=""/>
      <w:lvlJc w:val="left"/>
    </w:lvl>
    <w:lvl w:ilvl="2" w:tplc="7422DBE6">
      <w:numFmt w:val="decimal"/>
      <w:lvlText w:val=""/>
      <w:lvlJc w:val="left"/>
    </w:lvl>
    <w:lvl w:ilvl="3" w:tplc="B1660D96">
      <w:numFmt w:val="decimal"/>
      <w:lvlText w:val=""/>
      <w:lvlJc w:val="left"/>
    </w:lvl>
    <w:lvl w:ilvl="4" w:tplc="83EC7C22">
      <w:numFmt w:val="decimal"/>
      <w:lvlText w:val=""/>
      <w:lvlJc w:val="left"/>
    </w:lvl>
    <w:lvl w:ilvl="5" w:tplc="AB5EBE82">
      <w:numFmt w:val="decimal"/>
      <w:lvlText w:val=""/>
      <w:lvlJc w:val="left"/>
    </w:lvl>
    <w:lvl w:ilvl="6" w:tplc="15CC80A8">
      <w:numFmt w:val="decimal"/>
      <w:lvlText w:val=""/>
      <w:lvlJc w:val="left"/>
    </w:lvl>
    <w:lvl w:ilvl="7" w:tplc="1AC2C60C">
      <w:numFmt w:val="decimal"/>
      <w:lvlText w:val=""/>
      <w:lvlJc w:val="left"/>
    </w:lvl>
    <w:lvl w:ilvl="8" w:tplc="5B565DDA">
      <w:numFmt w:val="decimal"/>
      <w:lvlText w:val=""/>
      <w:lvlJc w:val="left"/>
    </w:lvl>
  </w:abstractNum>
  <w:abstractNum w:abstractNumId="22">
    <w:nsid w:val="765E4224"/>
    <w:multiLevelType w:val="hybridMultilevel"/>
    <w:tmpl w:val="3B6E5EFC"/>
    <w:lvl w:ilvl="0" w:tplc="0409000F">
      <w:start w:val="1"/>
      <w:numFmt w:val="decimal"/>
      <w:lvlText w:val="%1."/>
      <w:lvlJc w:val="left"/>
    </w:lvl>
    <w:lvl w:ilvl="1" w:tplc="F57E85C6">
      <w:numFmt w:val="decimal"/>
      <w:lvlText w:val=""/>
      <w:lvlJc w:val="left"/>
    </w:lvl>
    <w:lvl w:ilvl="2" w:tplc="7422DBE6">
      <w:numFmt w:val="decimal"/>
      <w:lvlText w:val=""/>
      <w:lvlJc w:val="left"/>
    </w:lvl>
    <w:lvl w:ilvl="3" w:tplc="B1660D96">
      <w:numFmt w:val="decimal"/>
      <w:lvlText w:val=""/>
      <w:lvlJc w:val="left"/>
    </w:lvl>
    <w:lvl w:ilvl="4" w:tplc="83EC7C22">
      <w:numFmt w:val="decimal"/>
      <w:lvlText w:val=""/>
      <w:lvlJc w:val="left"/>
    </w:lvl>
    <w:lvl w:ilvl="5" w:tplc="AB5EBE82">
      <w:numFmt w:val="decimal"/>
      <w:lvlText w:val=""/>
      <w:lvlJc w:val="left"/>
    </w:lvl>
    <w:lvl w:ilvl="6" w:tplc="15CC80A8">
      <w:numFmt w:val="decimal"/>
      <w:lvlText w:val=""/>
      <w:lvlJc w:val="left"/>
    </w:lvl>
    <w:lvl w:ilvl="7" w:tplc="1AC2C60C">
      <w:numFmt w:val="decimal"/>
      <w:lvlText w:val=""/>
      <w:lvlJc w:val="left"/>
    </w:lvl>
    <w:lvl w:ilvl="8" w:tplc="5B565DDA">
      <w:numFmt w:val="decimal"/>
      <w:lvlText w:val=""/>
      <w:lvlJc w:val="left"/>
    </w:lvl>
  </w:abstractNum>
  <w:num w:numId="1">
    <w:abstractNumId w:val="0"/>
  </w:num>
  <w:num w:numId="2">
    <w:abstractNumId w:val="21"/>
  </w:num>
  <w:num w:numId="3">
    <w:abstractNumId w:val="2"/>
  </w:num>
  <w:num w:numId="4">
    <w:abstractNumId w:val="1"/>
  </w:num>
  <w:num w:numId="5">
    <w:abstractNumId w:val="4"/>
  </w:num>
  <w:num w:numId="6">
    <w:abstractNumId w:val="3"/>
  </w:num>
  <w:num w:numId="7">
    <w:abstractNumId w:val="3"/>
    <w:lvlOverride w:ilvl="0">
      <w:lvl w:ilvl="0" w:tplc="77DEDFE8">
        <w:start w:val="1"/>
        <w:numFmt w:val="decimal"/>
        <w:lvlText w:val="%1."/>
        <w:lvlJc w:val="left"/>
        <w:pPr>
          <w:tabs>
            <w:tab w:val="num" w:pos="720"/>
          </w:tabs>
          <w:ind w:left="430" w:hanging="1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1">
      <w:lvl w:ilvl="1" w:tplc="85CEB844">
        <w:start w:val="1"/>
        <w:numFmt w:val="lowerLetter"/>
        <w:lvlText w:val="%2."/>
        <w:lvlJc w:val="left"/>
        <w:pPr>
          <w:tabs>
            <w:tab w:val="num" w:pos="1790"/>
          </w:tabs>
          <w:ind w:left="150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2">
      <w:lvl w:ilvl="2" w:tplc="8FD427C4">
        <w:start w:val="1"/>
        <w:numFmt w:val="lowerRoman"/>
        <w:lvlText w:val="%3."/>
        <w:lvlJc w:val="left"/>
        <w:pPr>
          <w:tabs>
            <w:tab w:val="num" w:pos="2510"/>
          </w:tabs>
          <w:ind w:left="222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3">
      <w:lvl w:ilvl="3" w:tplc="18085C12">
        <w:start w:val="1"/>
        <w:numFmt w:val="decimal"/>
        <w:lvlText w:val="%4."/>
        <w:lvlJc w:val="left"/>
        <w:pPr>
          <w:tabs>
            <w:tab w:val="num" w:pos="3230"/>
          </w:tabs>
          <w:ind w:left="294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4">
      <w:lvl w:ilvl="4" w:tplc="9E1C3C66">
        <w:start w:val="1"/>
        <w:numFmt w:val="lowerLetter"/>
        <w:lvlText w:val="%5."/>
        <w:lvlJc w:val="left"/>
        <w:pPr>
          <w:tabs>
            <w:tab w:val="num" w:pos="3950"/>
          </w:tabs>
          <w:ind w:left="366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5">
      <w:lvl w:ilvl="5" w:tplc="718ECD5A">
        <w:start w:val="1"/>
        <w:numFmt w:val="lowerRoman"/>
        <w:lvlText w:val="%6."/>
        <w:lvlJc w:val="left"/>
        <w:pPr>
          <w:tabs>
            <w:tab w:val="num" w:pos="4670"/>
          </w:tabs>
          <w:ind w:left="438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6">
      <w:lvl w:ilvl="6" w:tplc="897A96D6">
        <w:start w:val="1"/>
        <w:numFmt w:val="decimal"/>
        <w:lvlText w:val="%7."/>
        <w:lvlJc w:val="left"/>
        <w:pPr>
          <w:tabs>
            <w:tab w:val="num" w:pos="5390"/>
          </w:tabs>
          <w:ind w:left="510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7">
      <w:lvl w:ilvl="7" w:tplc="35323AC4">
        <w:start w:val="1"/>
        <w:numFmt w:val="lowerLetter"/>
        <w:lvlText w:val="%8."/>
        <w:lvlJc w:val="left"/>
        <w:pPr>
          <w:tabs>
            <w:tab w:val="num" w:pos="6110"/>
          </w:tabs>
          <w:ind w:left="582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lvlOverride w:ilvl="8">
      <w:lvl w:ilvl="8" w:tplc="BF525F08">
        <w:start w:val="1"/>
        <w:numFmt w:val="lowerRoman"/>
        <w:lvlText w:val="%9."/>
        <w:lvlJc w:val="left"/>
        <w:pPr>
          <w:tabs>
            <w:tab w:val="num" w:pos="6830"/>
          </w:tabs>
          <w:ind w:left="6540" w:hanging="380"/>
        </w:pPr>
        <w:rPr>
          <w:rFonts w:ascii="Times New Roman" w:eastAsia="Times New Roman" w:hAnsi="Times New Roman" w:cs="Times New Roman" w:hint="default"/>
          <w:b w:val="0"/>
          <w:bCs w:val="0"/>
          <w:i w:val="0"/>
          <w:iCs w:val="0"/>
          <w:caps w:val="0"/>
          <w:smallCaps w:val="0"/>
          <w:strike w:val="0"/>
          <w:dstrike w:val="0"/>
          <w:outline w:val="0"/>
          <w:emboss w:val="0"/>
          <w:imprint w:val="0"/>
          <w:color w:val="000000"/>
          <w:spacing w:val="0"/>
          <w:w w:val="100"/>
          <w:kern w:val="0"/>
          <w:position w:val="0"/>
          <w:sz w:val="24"/>
          <w:szCs w:val="24"/>
          <w:highlight w:val="none"/>
          <w:vertAlign w:val="baseline"/>
          <w:em w:val="none"/>
        </w:rPr>
      </w:lvl>
    </w:lvlOverride>
  </w:num>
  <w:num w:numId="8">
    <w:abstractNumId w:val="6"/>
  </w:num>
  <w:num w:numId="9">
    <w:abstractNumId w:val="5"/>
  </w:num>
  <w:num w:numId="10">
    <w:abstractNumId w:val="8"/>
  </w:num>
  <w:num w:numId="11">
    <w:abstractNumId w:val="7"/>
  </w:num>
  <w:num w:numId="12">
    <w:abstractNumId w:val="10"/>
  </w:num>
  <w:num w:numId="13">
    <w:abstractNumId w:val="9"/>
  </w:num>
  <w:num w:numId="14">
    <w:abstractNumId w:val="12"/>
  </w:num>
  <w:num w:numId="15">
    <w:abstractNumId w:val="11"/>
  </w:num>
  <w:num w:numId="16">
    <w:abstractNumId w:val="14"/>
  </w:num>
  <w:num w:numId="17">
    <w:abstractNumId w:val="13"/>
  </w:num>
  <w:num w:numId="18">
    <w:abstractNumId w:val="16"/>
  </w:num>
  <w:num w:numId="19">
    <w:abstractNumId w:val="15"/>
  </w:num>
  <w:num w:numId="20">
    <w:abstractNumId w:val="18"/>
  </w:num>
  <w:num w:numId="21">
    <w:abstractNumId w:val="17"/>
  </w:num>
  <w:num w:numId="22">
    <w:abstractNumId w:val="20"/>
  </w:num>
  <w:num w:numId="23">
    <w:abstractNumId w:val="19"/>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2801"/>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10242" style="v-text-anchor:middle" fillcolor="white" strokecolor="#5b9bd5">
      <v:fill color="white"/>
      <v:stroke color="#5b9bd5" weight="1pt"/>
      <v:textbox style="mso-column-margin:3pt;mso-fit-shape-to-text:t" inset="3.6pt,,3.6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D74C0"/>
    <w:rsid w:val="00251ABA"/>
    <w:rsid w:val="00374E70"/>
    <w:rsid w:val="00403CE2"/>
    <w:rsid w:val="004B41B8"/>
    <w:rsid w:val="00785987"/>
    <w:rsid w:val="007A0C7D"/>
    <w:rsid w:val="00815BB6"/>
    <w:rsid w:val="008C638E"/>
    <w:rsid w:val="00992FED"/>
    <w:rsid w:val="00A431E4"/>
    <w:rsid w:val="00AB0C70"/>
    <w:rsid w:val="00B60BBF"/>
    <w:rsid w:val="00B72386"/>
    <w:rsid w:val="00C555B1"/>
    <w:rsid w:val="00CC1A8E"/>
    <w:rsid w:val="00CF206F"/>
    <w:rsid w:val="00D65E1B"/>
    <w:rsid w:val="00DE4462"/>
    <w:rsid w:val="00E46DE4"/>
    <w:rsid w:val="00E85B69"/>
    <w:rsid w:val="00FC61AA"/>
    <w:rsid w:val="00FD74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style="v-text-anchor:middle" fillcolor="white" strokecolor="#5b9bd5">
      <v:fill color="white"/>
      <v:stroke color="#5b9bd5" weight="1pt"/>
      <v:textbox style="mso-column-margin:3pt;mso-fit-shape-to-text:t" inset="3.6pt,,3.6pt"/>
    </o:shapedefaults>
    <o:shapelayout v:ext="edit">
      <o:idmap v:ext="edit" data="1"/>
      <o:rules v:ext="edit">
        <o:r id="V:Rule2" type="connector" idref="#_x0000_s109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251AB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next w:val="Body"/>
    <w:qFormat/>
    <w:rsid w:val="00251ABA"/>
    <w:pPr>
      <w:keepNext/>
      <w:keepLines/>
      <w:spacing w:before="40" w:line="247" w:lineRule="auto"/>
      <w:ind w:left="152" w:right="274" w:hanging="10"/>
      <w:jc w:val="both"/>
      <w:outlineLvl w:val="1"/>
    </w:pPr>
    <w:rPr>
      <w:rFonts w:ascii="Calibri Light" w:eastAsia="Calibri Light" w:hAnsi="Calibri Light" w:cs="Calibri Light"/>
      <w:color w:val="2E74B5"/>
      <w:sz w:val="26"/>
      <w:szCs w:val="26"/>
      <w:u w:color="2E74B5"/>
    </w:rPr>
  </w:style>
  <w:style w:type="character" w:styleId="Hyperlink">
    <w:name w:val="Hyperlink"/>
    <w:rsid w:val="00251ABA"/>
    <w:rPr>
      <w:u w:val="single"/>
    </w:rPr>
  </w:style>
  <w:style w:type="paragraph" w:customStyle="1" w:styleId="HeaderFooter">
    <w:name w:val="Header &amp; Footer"/>
    <w:rsid w:val="00251ABA"/>
    <w:pPr>
      <w:tabs>
        <w:tab w:val="right" w:pos="9020"/>
      </w:tabs>
    </w:pPr>
    <w:rPr>
      <w:rFonts w:ascii="Helvetica Neue" w:eastAsia="Arial Unicode MS" w:hAnsi="Helvetica Neue" w:cs="Arial Unicode MS"/>
      <w:color w:val="000000"/>
      <w:sz w:val="24"/>
      <w:szCs w:val="24"/>
    </w:rPr>
  </w:style>
  <w:style w:type="paragraph" w:customStyle="1" w:styleId="Footer1">
    <w:name w:val="Footer1"/>
    <w:rsid w:val="00251ABA"/>
    <w:pPr>
      <w:tabs>
        <w:tab w:val="center" w:pos="4680"/>
        <w:tab w:val="right" w:pos="9360"/>
      </w:tabs>
      <w:ind w:left="152" w:right="274" w:hanging="10"/>
      <w:jc w:val="both"/>
    </w:pPr>
    <w:rPr>
      <w:rFonts w:eastAsia="Arial Unicode MS" w:cs="Arial Unicode MS"/>
      <w:color w:val="000000"/>
      <w:sz w:val="24"/>
      <w:szCs w:val="24"/>
      <w:u w:color="000000"/>
    </w:rPr>
  </w:style>
  <w:style w:type="paragraph" w:customStyle="1" w:styleId="Body">
    <w:name w:val="Body"/>
    <w:rsid w:val="00251ABA"/>
    <w:pPr>
      <w:spacing w:after="6" w:line="247" w:lineRule="auto"/>
      <w:ind w:left="152" w:right="274" w:hanging="10"/>
      <w:jc w:val="both"/>
    </w:pPr>
    <w:rPr>
      <w:rFonts w:eastAsia="Arial Unicode MS" w:cs="Arial Unicode MS"/>
      <w:color w:val="000000"/>
      <w:sz w:val="24"/>
      <w:szCs w:val="24"/>
      <w:u w:color="000000"/>
      <w:lang w:val="de-DE"/>
    </w:rPr>
  </w:style>
  <w:style w:type="paragraph" w:customStyle="1" w:styleId="Heading">
    <w:name w:val="Heading"/>
    <w:next w:val="Body"/>
    <w:rsid w:val="00251ABA"/>
    <w:pPr>
      <w:keepNext/>
      <w:keepLines/>
      <w:spacing w:line="256" w:lineRule="auto"/>
      <w:ind w:left="152" w:right="274" w:hanging="10"/>
      <w:jc w:val="both"/>
      <w:outlineLvl w:val="0"/>
    </w:pPr>
    <w:rPr>
      <w:rFonts w:eastAsia="Arial Unicode MS" w:cs="Arial Unicode MS"/>
      <w:color w:val="7030A0"/>
      <w:sz w:val="44"/>
      <w:szCs w:val="44"/>
      <w:u w:color="7030A0"/>
    </w:rPr>
  </w:style>
  <w:style w:type="numbering" w:customStyle="1" w:styleId="ImportedStyle1">
    <w:name w:val="Imported Style 1"/>
    <w:rsid w:val="00251ABA"/>
  </w:style>
  <w:style w:type="paragraph" w:customStyle="1" w:styleId="Default">
    <w:name w:val="Default"/>
    <w:rsid w:val="00251ABA"/>
    <w:rPr>
      <w:rFonts w:ascii="Helvetica Neue" w:eastAsia="Helvetica Neue" w:hAnsi="Helvetica Neue" w:cs="Helvetica Neue"/>
      <w:color w:val="000000"/>
      <w:sz w:val="22"/>
      <w:szCs w:val="22"/>
    </w:rPr>
  </w:style>
  <w:style w:type="paragraph" w:styleId="ListParagraph">
    <w:name w:val="List Paragraph"/>
    <w:qFormat/>
    <w:rsid w:val="00251ABA"/>
    <w:pPr>
      <w:spacing w:after="6" w:line="247" w:lineRule="auto"/>
      <w:ind w:left="720" w:right="274" w:hanging="10"/>
      <w:jc w:val="both"/>
    </w:pPr>
    <w:rPr>
      <w:rFonts w:eastAsia="Arial Unicode MS" w:cs="Arial Unicode MS"/>
      <w:color w:val="000000"/>
      <w:sz w:val="24"/>
      <w:szCs w:val="24"/>
      <w:u w:color="000000"/>
    </w:rPr>
  </w:style>
  <w:style w:type="numbering" w:customStyle="1" w:styleId="ImportedStyle3">
    <w:name w:val="Imported Style 3"/>
    <w:rsid w:val="00251ABA"/>
  </w:style>
  <w:style w:type="numbering" w:customStyle="1" w:styleId="ImportedStyle4">
    <w:name w:val="Imported Style 4"/>
    <w:rsid w:val="00251ABA"/>
  </w:style>
  <w:style w:type="numbering" w:customStyle="1" w:styleId="ImportedStyle5">
    <w:name w:val="Imported Style 5"/>
    <w:rsid w:val="00251ABA"/>
  </w:style>
  <w:style w:type="numbering" w:customStyle="1" w:styleId="ImportedStyle6">
    <w:name w:val="Imported Style 6"/>
    <w:rsid w:val="00251ABA"/>
  </w:style>
  <w:style w:type="numbering" w:customStyle="1" w:styleId="ImportedStyle7">
    <w:name w:val="Imported Style 7"/>
    <w:rsid w:val="00251ABA"/>
  </w:style>
  <w:style w:type="numbering" w:customStyle="1" w:styleId="ImportedStyle8">
    <w:name w:val="Imported Style 8"/>
    <w:rsid w:val="00251ABA"/>
  </w:style>
  <w:style w:type="numbering" w:customStyle="1" w:styleId="ImportedStyle9">
    <w:name w:val="Imported Style 9"/>
    <w:rsid w:val="00251ABA"/>
  </w:style>
  <w:style w:type="numbering" w:customStyle="1" w:styleId="ImportedStyle10">
    <w:name w:val="Imported Style 10"/>
    <w:rsid w:val="00251ABA"/>
  </w:style>
  <w:style w:type="numbering" w:customStyle="1" w:styleId="ImportedStyle11">
    <w:name w:val="Imported Style 11"/>
    <w:rsid w:val="00251ABA"/>
  </w:style>
  <w:style w:type="numbering" w:customStyle="1" w:styleId="ImportedStyle12">
    <w:name w:val="Imported Style 12"/>
    <w:rsid w:val="00251ABA"/>
  </w:style>
  <w:style w:type="character" w:customStyle="1" w:styleId="None">
    <w:name w:val="None"/>
    <w:rsid w:val="00251ABA"/>
  </w:style>
  <w:style w:type="character" w:customStyle="1" w:styleId="Hyperlink0">
    <w:name w:val="Hyperlink.0"/>
    <w:basedOn w:val="None"/>
    <w:rsid w:val="00251ABA"/>
    <w:rPr>
      <w:outline w:val="0"/>
      <w:color w:val="0000FF"/>
      <w:u w:val="single" w:color="0000FF"/>
    </w:rPr>
  </w:style>
  <w:style w:type="character" w:customStyle="1" w:styleId="Link">
    <w:name w:val="Link"/>
    <w:rsid w:val="00251ABA"/>
    <w:rPr>
      <w:outline w:val="0"/>
      <w:color w:val="0000FF"/>
      <w:u w:val="single" w:color="0000FF"/>
      <w:lang w:val="en-US"/>
    </w:rPr>
  </w:style>
  <w:style w:type="paragraph" w:styleId="Header">
    <w:name w:val="header"/>
    <w:basedOn w:val="Normal"/>
    <w:link w:val="HeaderChar"/>
    <w:locked/>
    <w:rsid w:val="00D65E1B"/>
    <w:pPr>
      <w:tabs>
        <w:tab w:val="center" w:pos="4680"/>
        <w:tab w:val="right" w:pos="9360"/>
      </w:tabs>
    </w:pPr>
  </w:style>
  <w:style w:type="character" w:customStyle="1" w:styleId="HeaderChar">
    <w:name w:val="Header Char"/>
    <w:basedOn w:val="DefaultParagraphFont"/>
    <w:link w:val="Header"/>
    <w:rsid w:val="00D65E1B"/>
    <w:rPr>
      <w:sz w:val="24"/>
      <w:szCs w:val="24"/>
    </w:rPr>
  </w:style>
  <w:style w:type="paragraph" w:styleId="Footer">
    <w:name w:val="footer"/>
    <w:basedOn w:val="Normal"/>
    <w:link w:val="FooterChar"/>
    <w:locked/>
    <w:rsid w:val="00D65E1B"/>
    <w:pPr>
      <w:tabs>
        <w:tab w:val="center" w:pos="4680"/>
        <w:tab w:val="right" w:pos="9360"/>
      </w:tabs>
    </w:pPr>
  </w:style>
  <w:style w:type="character" w:customStyle="1" w:styleId="FooterChar">
    <w:name w:val="Footer Char"/>
    <w:basedOn w:val="DefaultParagraphFont"/>
    <w:link w:val="Footer"/>
    <w:rsid w:val="00D65E1B"/>
    <w:rPr>
      <w:sz w:val="24"/>
      <w:szCs w:val="24"/>
    </w:rPr>
  </w:style>
  <w:style w:type="paragraph" w:styleId="BalloonText">
    <w:name w:val="Balloon Text"/>
    <w:basedOn w:val="Normal"/>
    <w:link w:val="BalloonTextChar"/>
    <w:locked/>
    <w:rsid w:val="00C555B1"/>
    <w:rPr>
      <w:rFonts w:ascii="Tahoma" w:hAnsi="Tahoma" w:cs="Tahoma"/>
      <w:sz w:val="16"/>
      <w:szCs w:val="16"/>
    </w:rPr>
  </w:style>
  <w:style w:type="character" w:customStyle="1" w:styleId="BalloonTextChar">
    <w:name w:val="Balloon Text Char"/>
    <w:basedOn w:val="DefaultParagraphFont"/>
    <w:link w:val="BalloonText"/>
    <w:rsid w:val="00C555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irebase.google.com/docs/"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stackoverflow.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2797</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18709</CharactersWithSpaces>
  <SharedDoc>false</SharedDoc>
  <HLinks>
    <vt:vector size="12" baseType="variant">
      <vt:variant>
        <vt:i4>7012392</vt:i4>
      </vt:variant>
      <vt:variant>
        <vt:i4>24</vt:i4>
      </vt:variant>
      <vt:variant>
        <vt:i4>0</vt:i4>
      </vt:variant>
      <vt:variant>
        <vt:i4>5</vt:i4>
      </vt:variant>
      <vt:variant>
        <vt:lpwstr>https://stackoverflow.com/</vt:lpwstr>
      </vt:variant>
      <vt:variant>
        <vt:lpwstr/>
      </vt:variant>
      <vt:variant>
        <vt:i4>983055</vt:i4>
      </vt:variant>
      <vt:variant>
        <vt:i4>21</vt:i4>
      </vt:variant>
      <vt:variant>
        <vt:i4>0</vt:i4>
      </vt:variant>
      <vt:variant>
        <vt:i4>5</vt:i4>
      </vt:variant>
      <vt:variant>
        <vt:lpwstr>https://firebase.google.com/docs/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2021-05-25T19:04:00Z</dcterms:created>
  <dcterms:modified xsi:type="dcterms:W3CDTF">2021-05-25T19:17:00Z</dcterms:modified>
</cp:coreProperties>
</file>